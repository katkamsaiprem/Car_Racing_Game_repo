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3093" w14:textId="77777777" w:rsidR="007C7B39" w:rsidRPr="00214EA1" w:rsidRDefault="007C7B39" w:rsidP="007C7B39">
      <w:pPr>
        <w:pStyle w:val="Balk1"/>
        <w:rPr>
          <w:rFonts w:eastAsia="Kozuka Gothic Pro M"/>
        </w:rPr>
      </w:pPr>
      <w:bookmarkStart w:id="0" w:name="_Toc57177990"/>
      <w:bookmarkStart w:id="1" w:name="_Toc57178010"/>
      <w:r w:rsidRPr="00214EA1">
        <w:rPr>
          <w:rFonts w:eastAsia="Kozuka Gothic Pro M"/>
        </w:rPr>
        <w:t>Configurable Ground Materials</w:t>
      </w:r>
    </w:p>
    <w:p w14:paraId="6B684B70" w14:textId="77777777" w:rsidR="007C7B39" w:rsidRDefault="007C7B39" w:rsidP="007C7B39">
      <w:pPr>
        <w:jc w:val="center"/>
        <w:rPr>
          <w:rFonts w:ascii="Nyala" w:eastAsia="Kozuka Gothic Pro M" w:hAnsi="Nyala" w:cstheme="minorHAnsi"/>
          <w:sz w:val="24"/>
          <w:szCs w:val="24"/>
        </w:rPr>
      </w:pPr>
    </w:p>
    <w:p w14:paraId="1431F399" w14:textId="77777777" w:rsidR="007C7B39" w:rsidRPr="00214EA1" w:rsidRDefault="007C7B39" w:rsidP="007C7B39">
      <w:pPr>
        <w:jc w:val="center"/>
        <w:rPr>
          <w:rFonts w:eastAsia="Kozuka Gothic Pro M" w:cstheme="minorHAnsi"/>
          <w:sz w:val="24"/>
          <w:szCs w:val="24"/>
        </w:rPr>
      </w:pPr>
      <w:r w:rsidRPr="00214EA1">
        <w:rPr>
          <w:rFonts w:eastAsia="Kozuka Gothic Pro M" w:cstheme="minorHAnsi"/>
          <w:sz w:val="24"/>
          <w:szCs w:val="24"/>
        </w:rPr>
        <w:t xml:space="preserve">Changing or adding new ground materials physics, particles, damps, sounds, etc in </w:t>
      </w:r>
      <w:r w:rsidRPr="00214EA1">
        <w:rPr>
          <w:rFonts w:eastAsia="Kozuka Gothic Pro M" w:cstheme="minorHAnsi"/>
          <w:b/>
          <w:color w:val="00B0F0"/>
          <w:sz w:val="24"/>
          <w:szCs w:val="24"/>
        </w:rPr>
        <w:t xml:space="preserve">Tools </w:t>
      </w:r>
      <w:r w:rsidRPr="00214EA1">
        <w:rPr>
          <w:rFonts w:eastAsia="Kozuka Gothic Pro M" w:cstheme="minorHAnsi"/>
          <w:b/>
          <w:color w:val="00B0F0"/>
          <w:sz w:val="24"/>
          <w:szCs w:val="24"/>
        </w:rPr>
        <w:sym w:font="Wingdings" w:char="F0E0"/>
      </w:r>
      <w:r w:rsidRPr="00214EA1">
        <w:rPr>
          <w:rFonts w:eastAsia="Kozuka Gothic Pro M" w:cstheme="minorHAnsi"/>
          <w:b/>
          <w:color w:val="00B0F0"/>
          <w:sz w:val="24"/>
          <w:szCs w:val="24"/>
        </w:rPr>
        <w:t xml:space="preserve"> BoneCracker Games  </w:t>
      </w:r>
      <w:r w:rsidRPr="00214EA1">
        <w:rPr>
          <w:rFonts w:eastAsia="Kozuka Gothic Pro M" w:cstheme="minorHAnsi"/>
          <w:b/>
          <w:color w:val="00B0F0"/>
          <w:sz w:val="24"/>
          <w:szCs w:val="24"/>
        </w:rPr>
        <w:sym w:font="Wingdings" w:char="F0E0"/>
      </w:r>
      <w:r w:rsidRPr="00214EA1">
        <w:rPr>
          <w:rFonts w:eastAsia="Kozuka Gothic Pro M" w:cstheme="minorHAnsi"/>
          <w:b/>
          <w:color w:val="00B0F0"/>
          <w:sz w:val="24"/>
          <w:szCs w:val="24"/>
        </w:rPr>
        <w:t xml:space="preserve"> Realistic Car Controller </w:t>
      </w:r>
      <w:r w:rsidRPr="00214EA1">
        <w:rPr>
          <w:rFonts w:eastAsia="Kozuka Gothic Pro M" w:cstheme="minorHAnsi"/>
          <w:b/>
          <w:color w:val="00B0F0"/>
          <w:sz w:val="24"/>
          <w:szCs w:val="24"/>
        </w:rPr>
        <w:sym w:font="Wingdings" w:char="F0E0"/>
      </w:r>
      <w:r w:rsidRPr="00214EA1">
        <w:rPr>
          <w:rFonts w:eastAsia="Kozuka Gothic Pro M" w:cstheme="minorHAnsi"/>
          <w:b/>
          <w:color w:val="00B0F0"/>
          <w:sz w:val="24"/>
          <w:szCs w:val="24"/>
        </w:rPr>
        <w:t xml:space="preserve"> Configure Ground Materials</w:t>
      </w:r>
      <w:r w:rsidRPr="00214EA1">
        <w:rPr>
          <w:rFonts w:eastAsia="Kozuka Gothic Pro M" w:cstheme="minorHAnsi"/>
          <w:sz w:val="24"/>
          <w:szCs w:val="24"/>
        </w:rPr>
        <w:t>.</w:t>
      </w:r>
    </w:p>
    <w:p w14:paraId="013C6DC2" w14:textId="77777777" w:rsidR="007C7B39" w:rsidRPr="00214EA1" w:rsidRDefault="007C7B39" w:rsidP="007C7B39">
      <w:pPr>
        <w:jc w:val="center"/>
        <w:rPr>
          <w:rFonts w:eastAsia="Kozuka Gothic Pro M" w:cstheme="minorHAnsi"/>
          <w:sz w:val="24"/>
          <w:szCs w:val="24"/>
        </w:rPr>
      </w:pPr>
      <w:r>
        <w:rPr>
          <w:rFonts w:eastAsia="Kozuka Gothic Pro M" w:cstheme="minorHAnsi"/>
          <w:sz w:val="24"/>
          <w:szCs w:val="24"/>
        </w:rPr>
        <w:drawing>
          <wp:inline distT="0" distB="0" distL="0" distR="0" wp14:anchorId="390ACFB9" wp14:editId="6ECFBA09">
            <wp:extent cx="6638925" cy="2714625"/>
            <wp:effectExtent l="0" t="0" r="9525" b="9525"/>
            <wp:docPr id="33" name="Resim 33" descr="metin, ekran görüntüsü, yol, mav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kran görüntüsü, yol, mavi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714625"/>
                    </a:xfrm>
                    <a:prstGeom prst="rect">
                      <a:avLst/>
                    </a:prstGeom>
                    <a:noFill/>
                    <a:ln>
                      <a:noFill/>
                    </a:ln>
                  </pic:spPr>
                </pic:pic>
              </a:graphicData>
            </a:graphic>
          </wp:inline>
        </w:drawing>
      </w:r>
    </w:p>
    <w:bookmarkEnd w:id="0"/>
    <w:p w14:paraId="0396BFEC" w14:textId="77777777" w:rsidR="000F5653" w:rsidRPr="00214EA1" w:rsidRDefault="000F5653" w:rsidP="000F5653">
      <w:pPr>
        <w:jc w:val="center"/>
        <w:rPr>
          <w:rFonts w:eastAsia="Kozuka Gothic Pro M" w:cstheme="minorHAnsi"/>
          <w:sz w:val="24"/>
          <w:szCs w:val="24"/>
        </w:rPr>
      </w:pPr>
      <w:r w:rsidRPr="00214EA1">
        <w:rPr>
          <w:rFonts w:eastAsia="Kozuka Gothic Pro M" w:cstheme="minorHAnsi"/>
          <w:sz w:val="24"/>
          <w:szCs w:val="24"/>
        </w:rPr>
        <w:drawing>
          <wp:inline distT="0" distB="0" distL="0" distR="0" wp14:anchorId="7D9A2F07" wp14:editId="739736AA">
            <wp:extent cx="3219450" cy="5517031"/>
            <wp:effectExtent l="0" t="0" r="0" b="0"/>
            <wp:docPr id="47" name="Picture 47" descr="E:\Dropbox\Dropbox\Screenshots\Screenshot 2019-09-20 21.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Dropbox\Screenshots\Screenshot 2019-09-20 21.17.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517031"/>
                    </a:xfrm>
                    <a:prstGeom prst="rect">
                      <a:avLst/>
                    </a:prstGeom>
                    <a:noFill/>
                    <a:ln>
                      <a:noFill/>
                    </a:ln>
                  </pic:spPr>
                </pic:pic>
              </a:graphicData>
            </a:graphic>
          </wp:inline>
        </w:drawing>
      </w:r>
    </w:p>
    <w:p w14:paraId="494D739C" w14:textId="77777777" w:rsidR="000F5653" w:rsidRDefault="000F5653" w:rsidP="000F5653">
      <w:pPr>
        <w:jc w:val="center"/>
        <w:rPr>
          <w:rFonts w:ascii="Nyala" w:eastAsia="Kozuka Gothic Pro M" w:hAnsi="Nyala" w:cstheme="minorHAnsi"/>
          <w:sz w:val="24"/>
          <w:szCs w:val="24"/>
        </w:rPr>
      </w:pPr>
    </w:p>
    <w:p w14:paraId="15EC72A7" w14:textId="00FC1ED0" w:rsidR="007C7B39" w:rsidRPr="00214EA1" w:rsidRDefault="000F5653" w:rsidP="007C7B39">
      <w:pPr>
        <w:rPr>
          <w:rFonts w:eastAsia="Kozuka Gothic Pro M" w:cstheme="minorHAnsi"/>
          <w:sz w:val="24"/>
          <w:szCs w:val="24"/>
        </w:rPr>
      </w:pPr>
      <w:r w:rsidRPr="00214EA1">
        <w:rPr>
          <w:rFonts w:eastAsia="Kozuka Gothic Pro M" w:cstheme="minorHAnsi"/>
          <w:sz w:val="24"/>
          <w:szCs w:val="24"/>
        </w:rPr>
        <w:t xml:space="preserve">If WheelCollider hits a collider with one of the physic material in list, changes will be applied to </w:t>
      </w:r>
      <w:r w:rsidR="00367F05">
        <w:rPr>
          <w:rFonts w:eastAsia="Kozuka Gothic Pro M" w:cstheme="minorHAnsi"/>
          <w:sz w:val="24"/>
          <w:szCs w:val="24"/>
          <w:lang w:val="en-US"/>
        </w:rPr>
        <w:t xml:space="preserve">the </w:t>
      </w:r>
      <w:r w:rsidRPr="00214EA1">
        <w:rPr>
          <w:rFonts w:eastAsia="Kozuka Gothic Pro M" w:cstheme="minorHAnsi"/>
          <w:sz w:val="24"/>
          <w:szCs w:val="24"/>
        </w:rPr>
        <w:t>WheelCollider.</w:t>
      </w:r>
      <w:r>
        <w:rPr>
          <w:rFonts w:eastAsia="Kozuka Gothic Pro M" w:cstheme="minorHAnsi"/>
          <w:sz w:val="24"/>
          <w:szCs w:val="24"/>
        </w:rPr>
        <w:t xml:space="preserve"> You can check out demo scenes.</w:t>
      </w:r>
      <w:r w:rsidR="007C7B39">
        <w:rPr>
          <w:rFonts w:eastAsia="Kozuka Gothic Pro M" w:cstheme="minorHAnsi"/>
          <w:sz w:val="24"/>
          <w:szCs w:val="24"/>
          <w:lang w:val="en-US"/>
        </w:rPr>
        <w:t xml:space="preserve"> </w:t>
      </w:r>
      <w:r w:rsidR="007C7B39" w:rsidRPr="00214EA1">
        <w:rPr>
          <w:rFonts w:eastAsia="Kozuka Gothic Pro M" w:cstheme="minorHAnsi"/>
          <w:sz w:val="24"/>
          <w:szCs w:val="24"/>
        </w:rPr>
        <w:t xml:space="preserve">Currently </w:t>
      </w:r>
      <w:r w:rsidR="007C7B39">
        <w:rPr>
          <w:rFonts w:eastAsia="Kozuka Gothic Pro M" w:cstheme="minorHAnsi"/>
          <w:sz w:val="24"/>
          <w:szCs w:val="24"/>
          <w:lang w:val="en-US"/>
        </w:rPr>
        <w:t>three</w:t>
      </w:r>
      <w:r w:rsidR="007C7B39" w:rsidRPr="00214EA1">
        <w:rPr>
          <w:rFonts w:eastAsia="Kozuka Gothic Pro M" w:cstheme="minorHAnsi"/>
          <w:sz w:val="24"/>
          <w:szCs w:val="24"/>
        </w:rPr>
        <w:t xml:space="preserve"> surfaces available such as Asphalt(Default), </w:t>
      </w:r>
      <w:r w:rsidR="00367F05">
        <w:rPr>
          <w:rFonts w:eastAsia="Kozuka Gothic Pro M" w:cstheme="minorHAnsi"/>
          <w:sz w:val="24"/>
          <w:szCs w:val="24"/>
          <w:lang w:val="en-US"/>
        </w:rPr>
        <w:t>Grass</w:t>
      </w:r>
      <w:r w:rsidR="007C7B39" w:rsidRPr="00214EA1">
        <w:rPr>
          <w:rFonts w:eastAsia="Kozuka Gothic Pro M" w:cstheme="minorHAnsi"/>
          <w:sz w:val="24"/>
          <w:szCs w:val="24"/>
        </w:rPr>
        <w:t xml:space="preserve">, and </w:t>
      </w:r>
      <w:r w:rsidR="00367F05">
        <w:rPr>
          <w:rFonts w:eastAsia="Kozuka Gothic Pro M" w:cstheme="minorHAnsi"/>
          <w:sz w:val="24"/>
          <w:szCs w:val="24"/>
          <w:lang w:val="en-US"/>
        </w:rPr>
        <w:t>Sand</w:t>
      </w:r>
      <w:r w:rsidR="007C7B39" w:rsidRPr="00214EA1">
        <w:rPr>
          <w:rFonts w:eastAsia="Kozuka Gothic Pro M" w:cstheme="minorHAnsi"/>
          <w:sz w:val="24"/>
          <w:szCs w:val="24"/>
        </w:rPr>
        <w:t>. You will find “</w:t>
      </w:r>
      <w:r w:rsidR="007C7B39" w:rsidRPr="00214EA1">
        <w:rPr>
          <w:rFonts w:eastAsia="Kozuka Gothic Pro M" w:cstheme="minorHAnsi"/>
          <w:b/>
          <w:color w:val="00B0F0"/>
          <w:sz w:val="24"/>
          <w:szCs w:val="24"/>
        </w:rPr>
        <w:t>RCCAsphaltPhysics</w:t>
      </w:r>
      <w:r w:rsidR="007C7B39" w:rsidRPr="00214EA1">
        <w:rPr>
          <w:rFonts w:eastAsia="Kozuka Gothic Pro M" w:cstheme="minorHAnsi"/>
          <w:sz w:val="24"/>
          <w:szCs w:val="24"/>
        </w:rPr>
        <w:t>”, “</w:t>
      </w:r>
      <w:r w:rsidR="007C7B39" w:rsidRPr="00214EA1">
        <w:rPr>
          <w:rFonts w:eastAsia="Kozuka Gothic Pro M" w:cstheme="minorHAnsi"/>
          <w:b/>
          <w:color w:val="00B0F0"/>
          <w:sz w:val="24"/>
          <w:szCs w:val="24"/>
        </w:rPr>
        <w:t>RCCGrassPhysics</w:t>
      </w:r>
      <w:r w:rsidR="007C7B39" w:rsidRPr="00214EA1">
        <w:rPr>
          <w:rFonts w:eastAsia="Kozuka Gothic Pro M" w:cstheme="minorHAnsi"/>
          <w:sz w:val="24"/>
          <w:szCs w:val="24"/>
        </w:rPr>
        <w:t>” and “</w:t>
      </w:r>
      <w:r w:rsidR="007C7B39" w:rsidRPr="00214EA1">
        <w:rPr>
          <w:rFonts w:eastAsia="Kozuka Gothic Pro M" w:cstheme="minorHAnsi"/>
          <w:b/>
          <w:color w:val="00B0F0"/>
          <w:sz w:val="24"/>
          <w:szCs w:val="24"/>
        </w:rPr>
        <w:t>RCCSandPhysics</w:t>
      </w:r>
      <w:r w:rsidR="007C7B39" w:rsidRPr="00214EA1">
        <w:rPr>
          <w:rFonts w:eastAsia="Kozuka Gothic Pro M" w:cstheme="minorHAnsi"/>
          <w:sz w:val="24"/>
          <w:szCs w:val="24"/>
        </w:rPr>
        <w:t xml:space="preserve">” Physic Materials in </w:t>
      </w:r>
      <w:r w:rsidR="007C7B39">
        <w:rPr>
          <w:rFonts w:eastAsia="Kozuka Gothic Pro M" w:cstheme="minorHAnsi"/>
          <w:sz w:val="24"/>
          <w:szCs w:val="24"/>
          <w:lang w:val="en-US"/>
        </w:rPr>
        <w:t xml:space="preserve">the </w:t>
      </w:r>
      <w:r w:rsidR="007C7B39" w:rsidRPr="00214EA1">
        <w:rPr>
          <w:rFonts w:eastAsia="Kozuka Gothic Pro M" w:cstheme="minorHAnsi"/>
          <w:sz w:val="24"/>
          <w:szCs w:val="24"/>
        </w:rPr>
        <w:t>“</w:t>
      </w:r>
      <w:r w:rsidR="007C7B39" w:rsidRPr="00214EA1">
        <w:rPr>
          <w:rFonts w:eastAsia="Kozuka Gothic Pro M" w:cstheme="minorHAnsi"/>
          <w:b/>
          <w:color w:val="00B0F0"/>
          <w:sz w:val="24"/>
          <w:szCs w:val="24"/>
        </w:rPr>
        <w:t>Resources</w:t>
      </w:r>
      <w:r w:rsidR="007C7B39" w:rsidRPr="00214EA1">
        <w:rPr>
          <w:rFonts w:eastAsia="Kozuka Gothic Pro M" w:cstheme="minorHAnsi"/>
          <w:sz w:val="24"/>
          <w:szCs w:val="24"/>
        </w:rPr>
        <w:t>” folder. If your scene ground is not a Unity Terrain, and made by individual gameobjects, you have to assign each ground gameobject collider’s Physic Material to corresponding one. For ex. Select your grass ground gameobject, and select it’s collider’s Physic Material as “</w:t>
      </w:r>
      <w:r w:rsidR="007C7B39" w:rsidRPr="00214EA1">
        <w:rPr>
          <w:rFonts w:eastAsia="Kozuka Gothic Pro M" w:cstheme="minorHAnsi"/>
          <w:b/>
          <w:color w:val="00B0F0"/>
          <w:sz w:val="24"/>
          <w:szCs w:val="24"/>
        </w:rPr>
        <w:t>RCCGrassPhysics</w:t>
      </w:r>
      <w:r w:rsidR="007C7B39" w:rsidRPr="00214EA1">
        <w:rPr>
          <w:rFonts w:eastAsia="Kozuka Gothic Pro M" w:cstheme="minorHAnsi"/>
          <w:sz w:val="24"/>
          <w:szCs w:val="24"/>
        </w:rPr>
        <w:t>”.</w:t>
      </w:r>
    </w:p>
    <w:p w14:paraId="7012A262" w14:textId="77777777" w:rsidR="007C7B39" w:rsidRPr="007C7B39" w:rsidRDefault="007C7B39" w:rsidP="000F5653">
      <w:pPr>
        <w:jc w:val="center"/>
        <w:rPr>
          <w:rFonts w:ascii="Nyala" w:eastAsia="Kozuka Gothic Pro M" w:hAnsi="Nyala" w:cstheme="minorHAnsi"/>
          <w:sz w:val="24"/>
          <w:szCs w:val="24"/>
        </w:rPr>
      </w:pPr>
    </w:p>
    <w:p w14:paraId="7EECA89A" w14:textId="53E7714B" w:rsidR="000F5653" w:rsidRDefault="000F5653" w:rsidP="000F5653">
      <w:pPr>
        <w:pStyle w:val="Balk1"/>
        <w:rPr>
          <w:rFonts w:eastAsia="Kozuka Gothic Pro M"/>
        </w:rPr>
      </w:pPr>
      <w:r w:rsidRPr="00214EA1">
        <w:rPr>
          <w:rFonts w:eastAsia="Kozuka Gothic Pro M"/>
        </w:rPr>
        <w:t>Adjusting Ground Particles, Wheel Sounds, Damp, Forward and Sideway Stiffness, Slip</w:t>
      </w:r>
      <w:r w:rsidR="00293203">
        <w:rPr>
          <w:rFonts w:eastAsia="Kozuka Gothic Pro M"/>
        </w:rPr>
        <w:t>, Skidmarks</w:t>
      </w:r>
      <w:r w:rsidRPr="00214EA1">
        <w:rPr>
          <w:rFonts w:eastAsia="Kozuka Gothic Pro M"/>
        </w:rPr>
        <w:t xml:space="preserve"> On Different Grounds</w:t>
      </w:r>
      <w:bookmarkEnd w:id="1"/>
    </w:p>
    <w:p w14:paraId="12F98C35" w14:textId="77777777" w:rsidR="000F5653" w:rsidRPr="000F5653" w:rsidRDefault="000F5653" w:rsidP="000F5653">
      <w:pPr>
        <w:rPr>
          <w:lang w:val="tr-TR" w:eastAsia="en-US"/>
        </w:rPr>
      </w:pPr>
    </w:p>
    <w:p w14:paraId="524FA421" w14:textId="7295F578" w:rsidR="000F5653" w:rsidRPr="003E31B2" w:rsidRDefault="000F5653" w:rsidP="000F5653">
      <w:pPr>
        <w:rPr>
          <w:rFonts w:ascii="Nyala" w:hAnsi="Nyala"/>
          <w:sz w:val="24"/>
          <w:szCs w:val="24"/>
          <w:lang w:val="en-US"/>
        </w:rPr>
      </w:pPr>
      <w:r w:rsidRPr="00214EA1">
        <w:rPr>
          <w:rFonts w:eastAsia="Kozuka Gothic Pro M" w:cstheme="minorHAnsi"/>
          <w:sz w:val="24"/>
          <w:szCs w:val="24"/>
        </w:rPr>
        <w:t xml:space="preserve">You can adjust </w:t>
      </w:r>
      <w:r w:rsidR="003E31B2">
        <w:rPr>
          <w:rFonts w:eastAsia="Kozuka Gothic Pro M" w:cstheme="minorHAnsi"/>
          <w:sz w:val="24"/>
          <w:szCs w:val="24"/>
          <w:lang w:val="en-US"/>
        </w:rPr>
        <w:t>g</w:t>
      </w:r>
      <w:r w:rsidRPr="00214EA1">
        <w:rPr>
          <w:rFonts w:eastAsia="Kozuka Gothic Pro M" w:cstheme="minorHAnsi"/>
          <w:sz w:val="24"/>
          <w:szCs w:val="24"/>
        </w:rPr>
        <w:t xml:space="preserve">round </w:t>
      </w:r>
      <w:r w:rsidR="003E31B2">
        <w:rPr>
          <w:rFonts w:eastAsia="Kozuka Gothic Pro M" w:cstheme="minorHAnsi"/>
          <w:sz w:val="24"/>
          <w:szCs w:val="24"/>
          <w:lang w:val="en-US"/>
        </w:rPr>
        <w:t>p</w:t>
      </w:r>
      <w:r w:rsidRPr="00214EA1">
        <w:rPr>
          <w:rFonts w:eastAsia="Kozuka Gothic Pro M" w:cstheme="minorHAnsi"/>
          <w:sz w:val="24"/>
          <w:szCs w:val="24"/>
        </w:rPr>
        <w:t xml:space="preserve">articles, </w:t>
      </w:r>
      <w:r w:rsidR="003E31B2">
        <w:rPr>
          <w:rFonts w:eastAsia="Kozuka Gothic Pro M" w:cstheme="minorHAnsi"/>
          <w:sz w:val="24"/>
          <w:szCs w:val="24"/>
          <w:lang w:val="en-US"/>
        </w:rPr>
        <w:t>w</w:t>
      </w:r>
      <w:r w:rsidRPr="00214EA1">
        <w:rPr>
          <w:rFonts w:eastAsia="Kozuka Gothic Pro M" w:cstheme="minorHAnsi"/>
          <w:sz w:val="24"/>
          <w:szCs w:val="24"/>
        </w:rPr>
        <w:t xml:space="preserve">heel </w:t>
      </w:r>
      <w:r w:rsidR="003E31B2">
        <w:rPr>
          <w:rFonts w:eastAsia="Kozuka Gothic Pro M" w:cstheme="minorHAnsi"/>
          <w:sz w:val="24"/>
          <w:szCs w:val="24"/>
          <w:lang w:val="en-US"/>
        </w:rPr>
        <w:t>s</w:t>
      </w:r>
      <w:r w:rsidRPr="00214EA1">
        <w:rPr>
          <w:rFonts w:eastAsia="Kozuka Gothic Pro M" w:cstheme="minorHAnsi"/>
          <w:sz w:val="24"/>
          <w:szCs w:val="24"/>
        </w:rPr>
        <w:t xml:space="preserve">ounds, </w:t>
      </w:r>
      <w:r w:rsidR="003E31B2">
        <w:rPr>
          <w:rFonts w:eastAsia="Kozuka Gothic Pro M" w:cstheme="minorHAnsi"/>
          <w:sz w:val="24"/>
          <w:szCs w:val="24"/>
          <w:lang w:val="en-US"/>
        </w:rPr>
        <w:t>d</w:t>
      </w:r>
      <w:r w:rsidRPr="00214EA1">
        <w:rPr>
          <w:rFonts w:eastAsia="Kozuka Gothic Pro M" w:cstheme="minorHAnsi"/>
          <w:sz w:val="24"/>
          <w:szCs w:val="24"/>
        </w:rPr>
        <w:t>amp</w:t>
      </w:r>
      <w:r w:rsidR="003E31B2">
        <w:rPr>
          <w:rFonts w:eastAsia="Kozuka Gothic Pro M" w:cstheme="minorHAnsi"/>
          <w:sz w:val="24"/>
          <w:szCs w:val="24"/>
          <w:lang w:val="en-US"/>
        </w:rPr>
        <w:t xml:space="preserve"> force</w:t>
      </w:r>
      <w:r w:rsidRPr="00214EA1">
        <w:rPr>
          <w:rFonts w:eastAsia="Kozuka Gothic Pro M" w:cstheme="minorHAnsi"/>
          <w:sz w:val="24"/>
          <w:szCs w:val="24"/>
        </w:rPr>
        <w:t xml:space="preserve">, </w:t>
      </w:r>
      <w:r w:rsidR="003E31B2">
        <w:rPr>
          <w:rFonts w:eastAsia="Kozuka Gothic Pro M" w:cstheme="minorHAnsi"/>
          <w:sz w:val="24"/>
          <w:szCs w:val="24"/>
          <w:lang w:val="en-US"/>
        </w:rPr>
        <w:t>f</w:t>
      </w:r>
      <w:r w:rsidRPr="00214EA1">
        <w:rPr>
          <w:rFonts w:eastAsia="Kozuka Gothic Pro M" w:cstheme="minorHAnsi"/>
          <w:sz w:val="24"/>
          <w:szCs w:val="24"/>
        </w:rPr>
        <w:t xml:space="preserve">orward and </w:t>
      </w:r>
      <w:r w:rsidR="003E31B2">
        <w:rPr>
          <w:rFonts w:eastAsia="Kozuka Gothic Pro M" w:cstheme="minorHAnsi"/>
          <w:sz w:val="24"/>
          <w:szCs w:val="24"/>
          <w:lang w:val="en-US"/>
        </w:rPr>
        <w:t>s</w:t>
      </w:r>
      <w:r w:rsidRPr="00214EA1">
        <w:rPr>
          <w:rFonts w:eastAsia="Kozuka Gothic Pro M" w:cstheme="minorHAnsi"/>
          <w:sz w:val="24"/>
          <w:szCs w:val="24"/>
        </w:rPr>
        <w:t xml:space="preserve">ideway </w:t>
      </w:r>
      <w:r w:rsidR="003E31B2">
        <w:rPr>
          <w:rFonts w:eastAsia="Kozuka Gothic Pro M" w:cstheme="minorHAnsi"/>
          <w:sz w:val="24"/>
          <w:szCs w:val="24"/>
          <w:lang w:val="en-US"/>
        </w:rPr>
        <w:t>s</w:t>
      </w:r>
      <w:r w:rsidRPr="00214EA1">
        <w:rPr>
          <w:rFonts w:eastAsia="Kozuka Gothic Pro M" w:cstheme="minorHAnsi"/>
          <w:sz w:val="24"/>
          <w:szCs w:val="24"/>
        </w:rPr>
        <w:t xml:space="preserve">tiffness, </w:t>
      </w:r>
      <w:r w:rsidR="003E31B2">
        <w:rPr>
          <w:rFonts w:eastAsia="Kozuka Gothic Pro M" w:cstheme="minorHAnsi"/>
          <w:sz w:val="24"/>
          <w:szCs w:val="24"/>
          <w:lang w:val="en-US"/>
        </w:rPr>
        <w:t>s</w:t>
      </w:r>
      <w:r w:rsidRPr="00214EA1">
        <w:rPr>
          <w:rFonts w:eastAsia="Kozuka Gothic Pro M" w:cstheme="minorHAnsi"/>
          <w:sz w:val="24"/>
          <w:szCs w:val="24"/>
        </w:rPr>
        <w:t>lip</w:t>
      </w:r>
      <w:r w:rsidR="003E31B2">
        <w:rPr>
          <w:rFonts w:eastAsia="Kozuka Gothic Pro M" w:cstheme="minorHAnsi"/>
          <w:sz w:val="24"/>
          <w:szCs w:val="24"/>
          <w:lang w:val="en-US"/>
        </w:rPr>
        <w:t>, and skidmarks</w:t>
      </w:r>
      <w:r w:rsidRPr="00214EA1">
        <w:rPr>
          <w:rFonts w:eastAsia="Kozuka Gothic Pro M" w:cstheme="minorHAnsi"/>
          <w:sz w:val="24"/>
          <w:szCs w:val="24"/>
        </w:rPr>
        <w:t xml:space="preserve"> </w:t>
      </w:r>
      <w:r w:rsidR="003E31B2">
        <w:rPr>
          <w:rFonts w:eastAsia="Kozuka Gothic Pro M" w:cstheme="minorHAnsi"/>
          <w:sz w:val="24"/>
          <w:szCs w:val="24"/>
          <w:lang w:val="en-US"/>
        </w:rPr>
        <w:t xml:space="preserve">of the each ground material </w:t>
      </w:r>
      <w:r w:rsidRPr="00214EA1">
        <w:rPr>
          <w:rFonts w:eastAsia="Kozuka Gothic Pro M" w:cstheme="minorHAnsi"/>
          <w:sz w:val="24"/>
          <w:szCs w:val="24"/>
        </w:rPr>
        <w:t>here.</w:t>
      </w:r>
      <w:r>
        <w:rPr>
          <w:rFonts w:eastAsia="Kozuka Gothic Pro M" w:cstheme="minorHAnsi"/>
          <w:sz w:val="24"/>
          <w:szCs w:val="24"/>
          <w:lang w:val="en-US"/>
        </w:rPr>
        <w:t xml:space="preserve"> </w:t>
      </w:r>
      <w:r w:rsidRPr="000F5653">
        <w:rPr>
          <w:sz w:val="24"/>
          <w:szCs w:val="24"/>
        </w:rPr>
        <w:t>As i said, these are optional effects. If you don’t want to use them, just leave.</w:t>
      </w:r>
    </w:p>
    <w:p w14:paraId="72F7263C" w14:textId="77777777" w:rsidR="000F5653" w:rsidRPr="000F5653" w:rsidRDefault="000F5653" w:rsidP="000F5653">
      <w:pPr>
        <w:rPr>
          <w:rFonts w:ascii="Nyala" w:hAnsi="Nyala"/>
          <w:sz w:val="24"/>
          <w:szCs w:val="24"/>
        </w:rPr>
      </w:pPr>
    </w:p>
    <w:p w14:paraId="12A24C1E" w14:textId="74344AD1" w:rsidR="000F5653" w:rsidRPr="000F5653" w:rsidRDefault="000F5653" w:rsidP="000F5653">
      <w:pPr>
        <w:rPr>
          <w:sz w:val="24"/>
          <w:szCs w:val="24"/>
          <w:lang w:val="en-US"/>
        </w:rPr>
      </w:pPr>
      <w:r w:rsidRPr="000F5653">
        <w:rPr>
          <w:sz w:val="24"/>
          <w:szCs w:val="24"/>
          <w:lang w:val="en-US"/>
        </w:rPr>
        <w:t>Each material is using unique physic material. If wheel collider of the vehicle hits any of them, corresponding changes will be applied. For ex, wheel collider of the vehicle is on a collider with “</w:t>
      </w:r>
      <w:r w:rsidRPr="00DE4086">
        <w:rPr>
          <w:b/>
          <w:bCs/>
          <w:color w:val="00B0F0"/>
          <w:sz w:val="24"/>
          <w:szCs w:val="24"/>
          <w:lang w:val="en-US"/>
        </w:rPr>
        <w:t>RCCGrassPhysics</w:t>
      </w:r>
      <w:r w:rsidRPr="000F5653">
        <w:rPr>
          <w:sz w:val="24"/>
          <w:szCs w:val="24"/>
          <w:lang w:val="en-US"/>
        </w:rPr>
        <w:t>”. Forward and sideways slip of the wheelcollider will be adjusted to 0.8, particle of the wheel will be changed, skidmarks of the wheel will be changed, audio clip of the skid will be changed, etc…</w:t>
      </w:r>
    </w:p>
    <w:p w14:paraId="15271EC7" w14:textId="18D46CAC" w:rsidR="000F5653" w:rsidRPr="000F5653" w:rsidRDefault="000F5653" w:rsidP="000F5653">
      <w:pPr>
        <w:rPr>
          <w:sz w:val="24"/>
          <w:szCs w:val="24"/>
          <w:lang w:val="en-US"/>
        </w:rPr>
      </w:pPr>
    </w:p>
    <w:p w14:paraId="2859B4B0" w14:textId="2FA5B247" w:rsidR="000F5653" w:rsidRPr="00DE4086" w:rsidRDefault="000F5653" w:rsidP="000F5653">
      <w:pPr>
        <w:rPr>
          <w:lang w:val="en-US"/>
        </w:rPr>
      </w:pPr>
      <w:r w:rsidRPr="00DE4086">
        <w:rPr>
          <w:b/>
          <w:bCs/>
          <w:lang w:val="en-US"/>
        </w:rPr>
        <w:t>Note</w:t>
      </w:r>
      <w:r w:rsidRPr="00DE4086">
        <w:rPr>
          <w:lang w:val="en-US"/>
        </w:rPr>
        <w:t>: If wheel collider is not hitting any physic materials in the list, the first one will be used as default</w:t>
      </w:r>
      <w:r w:rsidR="00481E67" w:rsidRPr="00DE4086">
        <w:rPr>
          <w:lang w:val="en-US"/>
        </w:rPr>
        <w:t xml:space="preserve"> ground material</w:t>
      </w:r>
      <w:r w:rsidRPr="00DE4086">
        <w:rPr>
          <w:lang w:val="en-US"/>
        </w:rPr>
        <w:t>.</w:t>
      </w:r>
    </w:p>
    <w:p w14:paraId="1259CED7" w14:textId="77777777" w:rsidR="001B3400" w:rsidRDefault="001B3400" w:rsidP="000F5653">
      <w:pPr>
        <w:rPr>
          <w:sz w:val="24"/>
          <w:szCs w:val="24"/>
          <w:lang w:val="en-US"/>
        </w:rPr>
      </w:pPr>
    </w:p>
    <w:p w14:paraId="3E376B5E" w14:textId="69A33E4F" w:rsidR="000F5653" w:rsidRDefault="000F5653" w:rsidP="000F5653">
      <w:pPr>
        <w:rPr>
          <w:sz w:val="24"/>
          <w:szCs w:val="24"/>
          <w:lang w:val="en-US"/>
        </w:rPr>
      </w:pPr>
      <w:r w:rsidRPr="0062039B">
        <w:rPr>
          <w:b/>
          <w:bCs/>
          <w:sz w:val="24"/>
          <w:szCs w:val="24"/>
          <w:lang w:val="en-US"/>
        </w:rPr>
        <w:t>Damp</w:t>
      </w:r>
      <w:r>
        <w:rPr>
          <w:sz w:val="24"/>
          <w:szCs w:val="24"/>
          <w:lang w:val="en-US"/>
        </w:rPr>
        <w:t xml:space="preserve"> = Difficulty in traction (drag force). Can be used </w:t>
      </w:r>
      <w:r w:rsidR="00481E67">
        <w:rPr>
          <w:sz w:val="24"/>
          <w:szCs w:val="24"/>
          <w:lang w:val="en-US"/>
        </w:rPr>
        <w:t>to</w:t>
      </w:r>
      <w:r>
        <w:rPr>
          <w:sz w:val="24"/>
          <w:szCs w:val="24"/>
          <w:lang w:val="en-US"/>
        </w:rPr>
        <w:t xml:space="preserve"> simulat</w:t>
      </w:r>
      <w:r w:rsidR="00481E67">
        <w:rPr>
          <w:sz w:val="24"/>
          <w:szCs w:val="24"/>
          <w:lang w:val="en-US"/>
        </w:rPr>
        <w:t>e the</w:t>
      </w:r>
      <w:r>
        <w:rPr>
          <w:sz w:val="24"/>
          <w:szCs w:val="24"/>
          <w:lang w:val="en-US"/>
        </w:rPr>
        <w:t xml:space="preserve"> engine brake</w:t>
      </w:r>
      <w:r w:rsidR="00481E67">
        <w:rPr>
          <w:sz w:val="24"/>
          <w:szCs w:val="24"/>
          <w:lang w:val="en-US"/>
        </w:rPr>
        <w:t xml:space="preserve"> too</w:t>
      </w:r>
      <w:r>
        <w:rPr>
          <w:sz w:val="24"/>
          <w:szCs w:val="24"/>
          <w:lang w:val="en-US"/>
        </w:rPr>
        <w:t>.</w:t>
      </w:r>
    </w:p>
    <w:p w14:paraId="0E0BD600" w14:textId="6D05BD80" w:rsidR="001B3400" w:rsidRDefault="001B3400" w:rsidP="000F5653">
      <w:pPr>
        <w:rPr>
          <w:sz w:val="24"/>
          <w:szCs w:val="24"/>
          <w:lang w:val="en-US"/>
        </w:rPr>
      </w:pPr>
      <w:r w:rsidRPr="0062039B">
        <w:rPr>
          <w:b/>
          <w:bCs/>
          <w:sz w:val="24"/>
          <w:szCs w:val="24"/>
          <w:lang w:val="en-US"/>
        </w:rPr>
        <w:t>Wheel Particles</w:t>
      </w:r>
      <w:r>
        <w:rPr>
          <w:sz w:val="24"/>
          <w:szCs w:val="24"/>
          <w:lang w:val="en-US"/>
        </w:rPr>
        <w:t xml:space="preserve"> = </w:t>
      </w:r>
      <w:r w:rsidR="00481E67">
        <w:rPr>
          <w:sz w:val="24"/>
          <w:szCs w:val="24"/>
          <w:lang w:val="en-US"/>
        </w:rPr>
        <w:t>Will</w:t>
      </w:r>
      <w:r>
        <w:rPr>
          <w:sz w:val="24"/>
          <w:szCs w:val="24"/>
          <w:lang w:val="en-US"/>
        </w:rPr>
        <w:t xml:space="preserve"> be using this particle if slippage of the wheel collider is higher than target slip value. </w:t>
      </w:r>
      <w:r w:rsidR="00481E67">
        <w:rPr>
          <w:sz w:val="24"/>
          <w:szCs w:val="24"/>
          <w:lang w:val="en-US"/>
        </w:rPr>
        <w:t>Just e</w:t>
      </w:r>
      <w:r>
        <w:rPr>
          <w:sz w:val="24"/>
          <w:szCs w:val="24"/>
          <w:lang w:val="en-US"/>
        </w:rPr>
        <w:t>nabling/disabling emission of the particle system.</w:t>
      </w:r>
      <w:r w:rsidR="00481E67">
        <w:rPr>
          <w:sz w:val="24"/>
          <w:szCs w:val="24"/>
          <w:lang w:val="en-US"/>
        </w:rPr>
        <w:t xml:space="preserve"> All particles are instantiated by </w:t>
      </w:r>
      <w:r w:rsidR="00481E67" w:rsidRPr="0062039B">
        <w:rPr>
          <w:b/>
          <w:bCs/>
          <w:sz w:val="24"/>
          <w:szCs w:val="24"/>
          <w:lang w:val="en-US"/>
        </w:rPr>
        <w:t>RCC_CarControllerV3</w:t>
      </w:r>
      <w:r w:rsidR="00481E67">
        <w:rPr>
          <w:sz w:val="24"/>
          <w:szCs w:val="24"/>
          <w:lang w:val="en-US"/>
        </w:rPr>
        <w:t xml:space="preserve"> at the awake. No instantiating or destroying any particles at the runtime.</w:t>
      </w:r>
    </w:p>
    <w:p w14:paraId="1043C952" w14:textId="138EFEF9" w:rsidR="007C7B39" w:rsidRDefault="007C7B39" w:rsidP="000F5653">
      <w:pPr>
        <w:rPr>
          <w:sz w:val="24"/>
          <w:szCs w:val="24"/>
          <w:lang w:val="en-US"/>
        </w:rPr>
      </w:pPr>
    </w:p>
    <w:p w14:paraId="6FD84210" w14:textId="566B5513" w:rsidR="007C7B39" w:rsidRDefault="007C7B39" w:rsidP="000F5653">
      <w:pPr>
        <w:rPr>
          <w:sz w:val="24"/>
          <w:szCs w:val="24"/>
          <w:lang w:val="en-US"/>
        </w:rPr>
      </w:pPr>
    </w:p>
    <w:p w14:paraId="6EAB9E14" w14:textId="48DC5FD9" w:rsidR="007C7B39" w:rsidRDefault="007C7B39" w:rsidP="000F5653">
      <w:pPr>
        <w:rPr>
          <w:sz w:val="24"/>
          <w:szCs w:val="24"/>
          <w:lang w:val="en-US"/>
        </w:rPr>
      </w:pPr>
    </w:p>
    <w:p w14:paraId="4955E7F7" w14:textId="77777777" w:rsidR="007C7B39" w:rsidRDefault="007C7B39" w:rsidP="000F5653">
      <w:pPr>
        <w:rPr>
          <w:sz w:val="24"/>
          <w:szCs w:val="24"/>
          <w:lang w:val="en-US"/>
        </w:rPr>
      </w:pPr>
    </w:p>
    <w:p w14:paraId="06077FBE" w14:textId="77777777" w:rsidR="00481E67" w:rsidRPr="000F5653" w:rsidRDefault="00481E67" w:rsidP="000F5653">
      <w:pPr>
        <w:rPr>
          <w:sz w:val="24"/>
          <w:szCs w:val="24"/>
          <w:lang w:val="en-US"/>
        </w:rPr>
      </w:pPr>
    </w:p>
    <w:p w14:paraId="545856AF" w14:textId="29AD8714" w:rsidR="000F5653" w:rsidRDefault="000F5653" w:rsidP="000F5653">
      <w:pPr>
        <w:pStyle w:val="Balk1"/>
      </w:pPr>
      <w:bookmarkStart w:id="2" w:name="_Toc57178011"/>
      <w:r w:rsidRPr="00214EA1">
        <w:rPr>
          <w:rFonts w:eastAsia="Kozuka Gothic Pro M"/>
        </w:rPr>
        <w:lastRenderedPageBreak/>
        <w:t xml:space="preserve">Terrain Ground </w:t>
      </w:r>
      <w:r w:rsidRPr="007D66F4">
        <w:t>Materials</w:t>
      </w:r>
      <w:bookmarkEnd w:id="2"/>
    </w:p>
    <w:p w14:paraId="70635FA6" w14:textId="77777777" w:rsidR="001B3400" w:rsidRPr="001B3400" w:rsidRDefault="001B3400" w:rsidP="001B3400">
      <w:pPr>
        <w:rPr>
          <w:sz w:val="24"/>
          <w:szCs w:val="24"/>
        </w:rPr>
      </w:pPr>
    </w:p>
    <w:p w14:paraId="5C026977" w14:textId="2C544AC6" w:rsidR="000F5653" w:rsidRPr="001B3400" w:rsidRDefault="000F5653" w:rsidP="001B3400">
      <w:pPr>
        <w:rPr>
          <w:sz w:val="24"/>
          <w:szCs w:val="24"/>
          <w:lang w:val="en-US"/>
        </w:rPr>
      </w:pPr>
      <w:r w:rsidRPr="001B3400">
        <w:rPr>
          <w:sz w:val="24"/>
          <w:szCs w:val="24"/>
        </w:rPr>
        <w:t>If your scene has a Unity Terrain as a ground, your terrain textures will decide which surface your on. You will be able to configure existing ground materials, remove, or add new ones.</w:t>
      </w:r>
      <w:r w:rsidR="001B3400">
        <w:rPr>
          <w:sz w:val="24"/>
          <w:szCs w:val="24"/>
          <w:lang w:val="en-US"/>
        </w:rPr>
        <w:t xml:space="preserve"> </w:t>
      </w:r>
    </w:p>
    <w:p w14:paraId="6394D7AA" w14:textId="55DBCD34" w:rsidR="000F5653" w:rsidRDefault="000F5653" w:rsidP="000F5653">
      <w:pPr>
        <w:jc w:val="center"/>
        <w:rPr>
          <w:rFonts w:ascii="Nyala" w:eastAsia="Kozuka Gothic Pro M" w:hAnsi="Nyala" w:cstheme="minorHAnsi"/>
          <w:sz w:val="24"/>
          <w:szCs w:val="24"/>
        </w:rPr>
      </w:pPr>
    </w:p>
    <w:p w14:paraId="6C5C2123" w14:textId="77777777" w:rsidR="00A25F7D" w:rsidRDefault="00A25F7D" w:rsidP="000F5653">
      <w:pPr>
        <w:jc w:val="center"/>
        <w:rPr>
          <w:rFonts w:ascii="Nyala" w:eastAsia="Kozuka Gothic Pro M" w:hAnsi="Nyala" w:cstheme="minorHAnsi"/>
          <w:sz w:val="24"/>
          <w:szCs w:val="24"/>
        </w:rPr>
      </w:pPr>
    </w:p>
    <w:p w14:paraId="03FBA252" w14:textId="7BDA4FDE" w:rsidR="00CA57F5" w:rsidRDefault="00CA57F5" w:rsidP="00CA57F5">
      <w:pPr>
        <w:rPr>
          <w:sz w:val="24"/>
          <w:szCs w:val="24"/>
          <w:lang w:val="en-US" w:eastAsia="en-US"/>
        </w:rPr>
      </w:pPr>
      <w:r w:rsidRPr="00CA57F5">
        <w:rPr>
          <w:sz w:val="24"/>
          <w:szCs w:val="24"/>
          <w:lang w:val="en-US" w:eastAsia="en-US"/>
        </w:rPr>
        <w:t xml:space="preserve">Each wheel was taking all terrain datas in the scene </w:t>
      </w:r>
      <w:r w:rsidR="00367F05">
        <w:rPr>
          <w:sz w:val="24"/>
          <w:szCs w:val="24"/>
          <w:lang w:val="en-US" w:eastAsia="en-US"/>
        </w:rPr>
        <w:t>on older versions</w:t>
      </w:r>
      <w:r w:rsidRPr="00CA57F5">
        <w:rPr>
          <w:sz w:val="24"/>
          <w:szCs w:val="24"/>
          <w:lang w:val="en-US" w:eastAsia="en-US"/>
        </w:rPr>
        <w:t>. Instead of each wheel, only</w:t>
      </w:r>
      <w:r w:rsidRPr="00CA57F5">
        <w:rPr>
          <w:b/>
          <w:bCs/>
          <w:sz w:val="24"/>
          <w:szCs w:val="24"/>
          <w:lang w:val="en-US" w:eastAsia="en-US"/>
        </w:rPr>
        <w:t xml:space="preserve"> </w:t>
      </w:r>
      <w:r w:rsidRPr="00367F05">
        <w:rPr>
          <w:b/>
          <w:bCs/>
          <w:color w:val="00B0F0"/>
          <w:sz w:val="24"/>
          <w:szCs w:val="24"/>
          <w:lang w:val="en-US" w:eastAsia="en-US"/>
        </w:rPr>
        <w:t>RCC_SceneManager</w:t>
      </w:r>
      <w:r w:rsidRPr="00367F05">
        <w:rPr>
          <w:color w:val="00B0F0"/>
          <w:sz w:val="24"/>
          <w:szCs w:val="24"/>
          <w:lang w:val="en-US" w:eastAsia="en-US"/>
        </w:rPr>
        <w:t xml:space="preserve"> </w:t>
      </w:r>
      <w:r w:rsidRPr="00CA57F5">
        <w:rPr>
          <w:sz w:val="24"/>
          <w:szCs w:val="24"/>
          <w:lang w:val="en-US" w:eastAsia="en-US"/>
        </w:rPr>
        <w:t xml:space="preserve">is taking all terrains in the scene. And </w:t>
      </w:r>
      <w:r w:rsidRPr="00367F05">
        <w:rPr>
          <w:b/>
          <w:bCs/>
          <w:color w:val="00B0F0"/>
          <w:sz w:val="24"/>
          <w:szCs w:val="24"/>
          <w:lang w:val="en-US" w:eastAsia="en-US"/>
        </w:rPr>
        <w:t>RCC_WheelCollider</w:t>
      </w:r>
      <w:r w:rsidRPr="00367F05">
        <w:rPr>
          <w:color w:val="00B0F0"/>
          <w:sz w:val="24"/>
          <w:szCs w:val="24"/>
          <w:lang w:val="en-US" w:eastAsia="en-US"/>
        </w:rPr>
        <w:t xml:space="preserve"> </w:t>
      </w:r>
      <w:r w:rsidRPr="00CA57F5">
        <w:rPr>
          <w:sz w:val="24"/>
          <w:szCs w:val="24"/>
          <w:lang w:val="en-US" w:eastAsia="en-US"/>
        </w:rPr>
        <w:t xml:space="preserve">is checking which surface it's on. That means almost four times less process per vehicle. </w:t>
      </w:r>
      <w:r w:rsidR="00481E67">
        <w:rPr>
          <w:sz w:val="24"/>
          <w:szCs w:val="24"/>
          <w:lang w:val="en-US" w:eastAsia="en-US"/>
        </w:rPr>
        <w:t xml:space="preserve">Reading terrain data per frame is too heavy. </w:t>
      </w:r>
      <w:r w:rsidR="00481E67" w:rsidRPr="00367F05">
        <w:rPr>
          <w:b/>
          <w:bCs/>
          <w:color w:val="00B0F0"/>
          <w:sz w:val="24"/>
          <w:szCs w:val="24"/>
          <w:lang w:val="en-US" w:eastAsia="en-US"/>
        </w:rPr>
        <w:t>RCC_SceneManager</w:t>
      </w:r>
      <w:r w:rsidR="00481E67" w:rsidRPr="00367F05">
        <w:rPr>
          <w:color w:val="00B0F0"/>
          <w:sz w:val="24"/>
          <w:szCs w:val="24"/>
          <w:lang w:val="en-US" w:eastAsia="en-US"/>
        </w:rPr>
        <w:t xml:space="preserve"> </w:t>
      </w:r>
      <w:r w:rsidR="00481E67">
        <w:rPr>
          <w:sz w:val="24"/>
          <w:szCs w:val="24"/>
          <w:lang w:val="en-US" w:eastAsia="en-US"/>
        </w:rPr>
        <w:t xml:space="preserve">will read all datas of the terrain at awake once. If you are planning to instantiate more terrains at runtime, </w:t>
      </w:r>
      <w:r w:rsidR="00481E67" w:rsidRPr="00367F05">
        <w:rPr>
          <w:b/>
          <w:bCs/>
          <w:color w:val="00B0F0"/>
          <w:sz w:val="24"/>
          <w:szCs w:val="24"/>
          <w:lang w:val="en-US" w:eastAsia="en-US"/>
        </w:rPr>
        <w:t>RCC_SceneManager</w:t>
      </w:r>
      <w:r w:rsidR="00481E67" w:rsidRPr="00367F05">
        <w:rPr>
          <w:color w:val="00B0F0"/>
          <w:sz w:val="24"/>
          <w:szCs w:val="24"/>
          <w:lang w:val="en-US" w:eastAsia="en-US"/>
        </w:rPr>
        <w:t xml:space="preserve"> </w:t>
      </w:r>
      <w:r w:rsidR="00481E67">
        <w:rPr>
          <w:sz w:val="24"/>
          <w:szCs w:val="24"/>
          <w:lang w:val="en-US" w:eastAsia="en-US"/>
        </w:rPr>
        <w:t>won’t be able to read it. You have to manually do it by calling “</w:t>
      </w:r>
      <w:r w:rsidR="00481E67" w:rsidRPr="00481E67">
        <w:rPr>
          <w:b/>
          <w:bCs/>
        </w:rPr>
        <w:t>GetAllTerrains()</w:t>
      </w:r>
      <w:r w:rsidR="00481E67">
        <w:rPr>
          <w:sz w:val="24"/>
          <w:szCs w:val="24"/>
          <w:lang w:val="en-US" w:eastAsia="en-US"/>
        </w:rPr>
        <w:t>” method in your script.</w:t>
      </w:r>
      <w:r w:rsidR="00A25F7D">
        <w:rPr>
          <w:sz w:val="24"/>
          <w:szCs w:val="24"/>
          <w:lang w:val="en-US" w:eastAsia="en-US"/>
        </w:rPr>
        <w:t xml:space="preserve"> It’s a coroutine.</w:t>
      </w:r>
    </w:p>
    <w:p w14:paraId="1F0D21F1" w14:textId="77777777" w:rsidR="00A25F7D" w:rsidRPr="00CA57F5" w:rsidRDefault="00A25F7D" w:rsidP="00CA57F5">
      <w:pPr>
        <w:rPr>
          <w:sz w:val="24"/>
          <w:szCs w:val="24"/>
          <w:lang w:val="en-US" w:eastAsia="en-US"/>
        </w:rPr>
      </w:pPr>
    </w:p>
    <w:p w14:paraId="678EDD55" w14:textId="77777777" w:rsidR="00CA57F5" w:rsidRPr="00CA57F5" w:rsidRDefault="00CA57F5" w:rsidP="00CA57F5">
      <w:pPr>
        <w:rPr>
          <w:sz w:val="24"/>
          <w:szCs w:val="24"/>
          <w:lang w:val="en-US" w:eastAsia="en-US"/>
        </w:rPr>
      </w:pPr>
    </w:p>
    <w:p w14:paraId="6ECDF2E6" w14:textId="77777777" w:rsidR="00CA57F5" w:rsidRPr="00CA57F5" w:rsidRDefault="00CA57F5" w:rsidP="00CA57F5">
      <w:pPr>
        <w:rPr>
          <w:sz w:val="24"/>
          <w:szCs w:val="24"/>
          <w:lang w:val="en-US" w:eastAsia="en-US"/>
        </w:rPr>
      </w:pPr>
      <w:r w:rsidRPr="00CA57F5">
        <w:rPr>
          <w:sz w:val="24"/>
          <w:szCs w:val="24"/>
          <w:lang w:val="en-US" w:eastAsia="en-US"/>
        </w:rPr>
        <w:t>Each terrain must have different collider and terrain data. All of your terrain colliders must be selected in Ground Materials (</w:t>
      </w:r>
      <w:r w:rsidRPr="00367F05">
        <w:rPr>
          <w:b/>
          <w:bCs/>
          <w:color w:val="00B0F0"/>
          <w:sz w:val="24"/>
          <w:szCs w:val="24"/>
          <w:lang w:val="en-US" w:eastAsia="en-US"/>
        </w:rPr>
        <w:t>Tools --&gt; BCG --&gt; RCC --&gt; Configure Ground Materials</w:t>
      </w:r>
      <w:r w:rsidRPr="00CA57F5">
        <w:rPr>
          <w:sz w:val="24"/>
          <w:szCs w:val="24"/>
          <w:lang w:val="en-US" w:eastAsia="en-US"/>
        </w:rPr>
        <w:t>)</w:t>
      </w:r>
    </w:p>
    <w:p w14:paraId="6DEC4668" w14:textId="77777777" w:rsidR="00CA57F5" w:rsidRPr="00CA57F5" w:rsidRDefault="00CA57F5" w:rsidP="00CA57F5">
      <w:pPr>
        <w:rPr>
          <w:sz w:val="24"/>
          <w:szCs w:val="24"/>
          <w:lang w:val="en-US" w:eastAsia="en-US"/>
        </w:rPr>
      </w:pPr>
    </w:p>
    <w:p w14:paraId="1C55F081" w14:textId="2AEF6697" w:rsidR="00CA57F5" w:rsidRPr="00CA57F5" w:rsidRDefault="00E61FD5" w:rsidP="00CA57F5">
      <w:pPr>
        <w:rPr>
          <w:sz w:val="24"/>
          <w:szCs w:val="24"/>
          <w:lang w:val="en-US" w:eastAsia="en-US"/>
        </w:rPr>
      </w:pPr>
      <w:r>
        <w:rPr>
          <w:sz w:val="24"/>
          <w:szCs w:val="24"/>
          <w:lang w:val="en-US" w:eastAsia="en-US"/>
        </w:rPr>
        <w:drawing>
          <wp:inline distT="0" distB="0" distL="0" distR="0" wp14:anchorId="77F71DD4" wp14:editId="0C40BF16">
            <wp:extent cx="6648450" cy="3781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781425"/>
                    </a:xfrm>
                    <a:prstGeom prst="rect">
                      <a:avLst/>
                    </a:prstGeom>
                    <a:noFill/>
                    <a:ln>
                      <a:noFill/>
                    </a:ln>
                  </pic:spPr>
                </pic:pic>
              </a:graphicData>
            </a:graphic>
          </wp:inline>
        </w:drawing>
      </w:r>
    </w:p>
    <w:p w14:paraId="116D95C9" w14:textId="2B3ADEFD" w:rsidR="00CA57F5" w:rsidRPr="00367F05" w:rsidRDefault="00CA57F5" w:rsidP="00CA57F5">
      <w:pPr>
        <w:rPr>
          <w:sz w:val="24"/>
          <w:szCs w:val="24"/>
          <w:lang w:val="en-US" w:eastAsia="en-US"/>
        </w:rPr>
      </w:pPr>
      <w:r w:rsidRPr="00367F05">
        <w:rPr>
          <w:sz w:val="24"/>
          <w:szCs w:val="24"/>
          <w:lang w:val="en-US" w:eastAsia="en-US"/>
        </w:rPr>
        <w:t>We have three ground materials by default. Asphalt, Grass, and Sand. Their index numbers are 0</w:t>
      </w:r>
      <w:r w:rsidR="009478D8" w:rsidRPr="00367F05">
        <w:rPr>
          <w:sz w:val="24"/>
          <w:szCs w:val="24"/>
          <w:lang w:val="en-US" w:eastAsia="en-US"/>
        </w:rPr>
        <w:t xml:space="preserve"> (Asphalt)</w:t>
      </w:r>
      <w:r w:rsidRPr="00367F05">
        <w:rPr>
          <w:sz w:val="24"/>
          <w:szCs w:val="24"/>
          <w:lang w:val="en-US" w:eastAsia="en-US"/>
        </w:rPr>
        <w:t>, 1</w:t>
      </w:r>
      <w:r w:rsidR="009478D8" w:rsidRPr="00367F05">
        <w:rPr>
          <w:sz w:val="24"/>
          <w:szCs w:val="24"/>
          <w:lang w:val="en-US" w:eastAsia="en-US"/>
        </w:rPr>
        <w:t xml:space="preserve"> (Grass)</w:t>
      </w:r>
      <w:r w:rsidRPr="00367F05">
        <w:rPr>
          <w:sz w:val="24"/>
          <w:szCs w:val="24"/>
          <w:lang w:val="en-US" w:eastAsia="en-US"/>
        </w:rPr>
        <w:t>, 2</w:t>
      </w:r>
      <w:r w:rsidR="009478D8" w:rsidRPr="00367F05">
        <w:rPr>
          <w:sz w:val="24"/>
          <w:szCs w:val="24"/>
          <w:lang w:val="en-US" w:eastAsia="en-US"/>
        </w:rPr>
        <w:t xml:space="preserve"> (Sand)</w:t>
      </w:r>
      <w:r w:rsidRPr="00367F05">
        <w:rPr>
          <w:sz w:val="24"/>
          <w:szCs w:val="24"/>
          <w:lang w:val="en-US" w:eastAsia="en-US"/>
        </w:rPr>
        <w:t xml:space="preserve">. </w:t>
      </w:r>
    </w:p>
    <w:p w14:paraId="718FF78D" w14:textId="77777777" w:rsidR="00E61FD5" w:rsidRPr="00E61FD5" w:rsidRDefault="00E61FD5" w:rsidP="00CA57F5">
      <w:pPr>
        <w:rPr>
          <w:sz w:val="24"/>
          <w:szCs w:val="24"/>
          <w:u w:val="single"/>
          <w:lang w:val="en-US" w:eastAsia="en-US"/>
        </w:rPr>
      </w:pPr>
    </w:p>
    <w:p w14:paraId="275C1E80" w14:textId="51B44765" w:rsidR="00640769" w:rsidRDefault="00CA57F5" w:rsidP="00CA57F5">
      <w:pPr>
        <w:rPr>
          <w:sz w:val="24"/>
          <w:szCs w:val="24"/>
          <w:lang w:val="en-US" w:eastAsia="en-US"/>
        </w:rPr>
      </w:pPr>
      <w:r w:rsidRPr="00CA57F5">
        <w:rPr>
          <w:sz w:val="24"/>
          <w:szCs w:val="24"/>
          <w:lang w:val="en-US" w:eastAsia="en-US"/>
        </w:rPr>
        <w:lastRenderedPageBreak/>
        <w:t xml:space="preserve">Each terrain has multiple splatmap textures. We have to identify which texture represents corresponding material. </w:t>
      </w:r>
      <w:r w:rsidR="009478D8">
        <w:rPr>
          <w:sz w:val="24"/>
          <w:szCs w:val="24"/>
          <w:lang w:val="en-US" w:eastAsia="en-US"/>
        </w:rPr>
        <w:t>No matter how much layers your terrains have, the key of the work is identifying them.</w:t>
      </w:r>
    </w:p>
    <w:p w14:paraId="0C23C1C4" w14:textId="77777777" w:rsidR="009478D8" w:rsidRDefault="009478D8" w:rsidP="00CA57F5">
      <w:pPr>
        <w:rPr>
          <w:sz w:val="24"/>
          <w:szCs w:val="24"/>
          <w:lang w:val="en-US" w:eastAsia="en-US"/>
        </w:rPr>
      </w:pPr>
    </w:p>
    <w:p w14:paraId="7BD20E07" w14:textId="6C342429" w:rsidR="00CA57F5" w:rsidRPr="00CA57F5" w:rsidRDefault="00CA57F5" w:rsidP="00CA57F5">
      <w:pPr>
        <w:rPr>
          <w:sz w:val="24"/>
          <w:szCs w:val="24"/>
          <w:lang w:val="en-US" w:eastAsia="en-US"/>
        </w:rPr>
      </w:pPr>
      <w:r w:rsidRPr="00CA57F5">
        <w:rPr>
          <w:sz w:val="24"/>
          <w:szCs w:val="24"/>
          <w:lang w:val="en-US" w:eastAsia="en-US"/>
        </w:rPr>
        <w:t xml:space="preserve">Number 1 terrain has two textures. First texture is asphalt, and the second texture is sand. </w:t>
      </w:r>
      <w:r w:rsidR="00E61FD5">
        <w:rPr>
          <w:sz w:val="24"/>
          <w:szCs w:val="24"/>
          <w:lang w:val="en-US" w:eastAsia="en-US"/>
        </w:rPr>
        <w:t xml:space="preserve">So, we should be setting first index as </w:t>
      </w:r>
      <w:r w:rsidR="00E61FD5" w:rsidRPr="009478D8">
        <w:rPr>
          <w:sz w:val="24"/>
          <w:szCs w:val="24"/>
          <w:u w:val="single"/>
          <w:lang w:val="en-US" w:eastAsia="en-US"/>
        </w:rPr>
        <w:t>0</w:t>
      </w:r>
      <w:r w:rsidR="00E61FD5">
        <w:rPr>
          <w:sz w:val="24"/>
          <w:szCs w:val="24"/>
          <w:lang w:val="en-US" w:eastAsia="en-US"/>
        </w:rPr>
        <w:t xml:space="preserve"> (Asphalt), and second index as </w:t>
      </w:r>
      <w:r w:rsidR="00E61FD5" w:rsidRPr="009478D8">
        <w:rPr>
          <w:sz w:val="24"/>
          <w:szCs w:val="24"/>
          <w:u w:val="single"/>
          <w:lang w:val="en-US" w:eastAsia="en-US"/>
        </w:rPr>
        <w:t>2</w:t>
      </w:r>
      <w:r w:rsidR="00E61FD5">
        <w:rPr>
          <w:sz w:val="24"/>
          <w:szCs w:val="24"/>
          <w:lang w:val="en-US" w:eastAsia="en-US"/>
        </w:rPr>
        <w:t xml:space="preserve"> (Sand).</w:t>
      </w:r>
    </w:p>
    <w:p w14:paraId="7E66FF50" w14:textId="3FE75593" w:rsidR="00640769" w:rsidRPr="00CA57F5" w:rsidRDefault="00640769" w:rsidP="00640769">
      <w:pPr>
        <w:rPr>
          <w:sz w:val="24"/>
          <w:szCs w:val="24"/>
          <w:lang w:val="en-US" w:eastAsia="en-US"/>
        </w:rPr>
      </w:pPr>
      <w:r w:rsidRPr="00CA57F5">
        <w:rPr>
          <w:sz w:val="24"/>
          <w:szCs w:val="24"/>
          <w:lang w:val="en-US" w:eastAsia="en-US"/>
        </w:rPr>
        <w:t xml:space="preserve">Number </w:t>
      </w:r>
      <w:r>
        <w:rPr>
          <w:sz w:val="24"/>
          <w:szCs w:val="24"/>
          <w:lang w:val="en-US" w:eastAsia="en-US"/>
        </w:rPr>
        <w:t>2</w:t>
      </w:r>
      <w:r w:rsidRPr="00CA57F5">
        <w:rPr>
          <w:sz w:val="24"/>
          <w:szCs w:val="24"/>
          <w:lang w:val="en-US" w:eastAsia="en-US"/>
        </w:rPr>
        <w:t xml:space="preserve"> terrain has </w:t>
      </w:r>
      <w:r w:rsidR="009478D8">
        <w:rPr>
          <w:sz w:val="24"/>
          <w:szCs w:val="24"/>
          <w:lang w:val="en-US" w:eastAsia="en-US"/>
        </w:rPr>
        <w:t>two</w:t>
      </w:r>
      <w:r w:rsidRPr="00CA57F5">
        <w:rPr>
          <w:sz w:val="24"/>
          <w:szCs w:val="24"/>
          <w:lang w:val="en-US" w:eastAsia="en-US"/>
        </w:rPr>
        <w:t xml:space="preserve"> textures. First texture is </w:t>
      </w:r>
      <w:r w:rsidR="009478D8">
        <w:rPr>
          <w:sz w:val="24"/>
          <w:szCs w:val="24"/>
          <w:lang w:val="en-US" w:eastAsia="en-US"/>
        </w:rPr>
        <w:t>grass</w:t>
      </w:r>
      <w:r w:rsidRPr="00CA57F5">
        <w:rPr>
          <w:sz w:val="24"/>
          <w:szCs w:val="24"/>
          <w:lang w:val="en-US" w:eastAsia="en-US"/>
        </w:rPr>
        <w:t xml:space="preserve">, and the second texture is sand. </w:t>
      </w:r>
      <w:r>
        <w:rPr>
          <w:sz w:val="24"/>
          <w:szCs w:val="24"/>
          <w:lang w:val="en-US" w:eastAsia="en-US"/>
        </w:rPr>
        <w:t xml:space="preserve">So, we should be setting first index as </w:t>
      </w:r>
      <w:r w:rsidR="009478D8" w:rsidRPr="009478D8">
        <w:rPr>
          <w:sz w:val="24"/>
          <w:szCs w:val="24"/>
          <w:u w:val="single"/>
          <w:lang w:val="en-US" w:eastAsia="en-US"/>
        </w:rPr>
        <w:t>1</w:t>
      </w:r>
      <w:r>
        <w:rPr>
          <w:sz w:val="24"/>
          <w:szCs w:val="24"/>
          <w:lang w:val="en-US" w:eastAsia="en-US"/>
        </w:rPr>
        <w:t xml:space="preserve"> (</w:t>
      </w:r>
      <w:r w:rsidR="009478D8">
        <w:rPr>
          <w:sz w:val="24"/>
          <w:szCs w:val="24"/>
          <w:lang w:val="en-US" w:eastAsia="en-US"/>
        </w:rPr>
        <w:t>Grass</w:t>
      </w:r>
      <w:r>
        <w:rPr>
          <w:sz w:val="24"/>
          <w:szCs w:val="24"/>
          <w:lang w:val="en-US" w:eastAsia="en-US"/>
        </w:rPr>
        <w:t xml:space="preserve">), and second index as </w:t>
      </w:r>
      <w:r w:rsidRPr="009478D8">
        <w:rPr>
          <w:sz w:val="24"/>
          <w:szCs w:val="24"/>
          <w:u w:val="single"/>
          <w:lang w:val="en-US" w:eastAsia="en-US"/>
        </w:rPr>
        <w:t>2</w:t>
      </w:r>
      <w:r>
        <w:rPr>
          <w:sz w:val="24"/>
          <w:szCs w:val="24"/>
          <w:lang w:val="en-US" w:eastAsia="en-US"/>
        </w:rPr>
        <w:t xml:space="preserve"> (Sand).</w:t>
      </w:r>
    </w:p>
    <w:p w14:paraId="60228200" w14:textId="28CAC936" w:rsidR="000F5653" w:rsidRDefault="000F5653" w:rsidP="00CA57F5">
      <w:pPr>
        <w:rPr>
          <w:rFonts w:ascii="Nyala" w:eastAsia="Kozuka Gothic Pro M" w:hAnsi="Nyala" w:cstheme="minorHAnsi"/>
          <w:sz w:val="24"/>
          <w:szCs w:val="24"/>
        </w:rPr>
      </w:pPr>
    </w:p>
    <w:p w14:paraId="0695EA2C" w14:textId="77777777" w:rsidR="009478D8" w:rsidRPr="009478D8" w:rsidRDefault="009478D8" w:rsidP="00CA57F5">
      <w:pPr>
        <w:rPr>
          <w:rFonts w:ascii="Nyala" w:eastAsia="Kozuka Gothic Pro M" w:hAnsi="Nyala" w:cstheme="minorHAnsi"/>
          <w:sz w:val="24"/>
          <w:szCs w:val="24"/>
        </w:rPr>
      </w:pPr>
    </w:p>
    <w:p w14:paraId="4EE879AF" w14:textId="52CD2809" w:rsidR="000F5653" w:rsidRDefault="000F5653" w:rsidP="00CA57F5">
      <w:pPr>
        <w:rPr>
          <w:rFonts w:ascii="Nyala" w:eastAsia="Kozuka Gothic Pro M" w:hAnsi="Nyala" w:cstheme="minorHAnsi"/>
          <w:sz w:val="24"/>
          <w:szCs w:val="24"/>
        </w:rPr>
      </w:pPr>
      <w:r w:rsidRPr="00CA57F5">
        <w:rPr>
          <w:rFonts w:eastAsia="Kozuka Gothic Pro M" w:cstheme="minorHAnsi"/>
          <w:sz w:val="24"/>
          <w:szCs w:val="24"/>
        </w:rPr>
        <w:t xml:space="preserve">Select each index of your terrain texture slot for corresponding physics material. And yes, supports multiple terrains as well. </w:t>
      </w:r>
      <w:r w:rsidRPr="009478D8">
        <w:rPr>
          <w:rFonts w:eastAsia="Kozuka Gothic Pro M" w:cstheme="minorHAnsi"/>
          <w:sz w:val="24"/>
          <w:szCs w:val="24"/>
          <w:u w:val="single"/>
        </w:rPr>
        <w:t>Just be sure each terrain has unique physic material</w:t>
      </w:r>
      <w:r w:rsidRPr="00CA57F5">
        <w:rPr>
          <w:rFonts w:eastAsia="Kozuka Gothic Pro M" w:cstheme="minorHAnsi"/>
          <w:sz w:val="24"/>
          <w:szCs w:val="24"/>
        </w:rPr>
        <w:t>.</w:t>
      </w:r>
    </w:p>
    <w:p w14:paraId="2385C513" w14:textId="5DE641A4" w:rsidR="009478D8" w:rsidRDefault="009478D8" w:rsidP="00CA57F5">
      <w:pPr>
        <w:rPr>
          <w:rFonts w:ascii="Nyala" w:eastAsia="Kozuka Gothic Pro M" w:hAnsi="Nyala" w:cstheme="minorHAnsi"/>
          <w:sz w:val="24"/>
          <w:szCs w:val="24"/>
        </w:rPr>
      </w:pPr>
    </w:p>
    <w:p w14:paraId="27FEED9E" w14:textId="7FB0CA4A" w:rsidR="00E66F05" w:rsidRDefault="009478D8" w:rsidP="00CA57F5">
      <w:pPr>
        <w:rPr>
          <w:lang w:val="en-US"/>
        </w:rPr>
      </w:pPr>
      <w:r>
        <w:rPr>
          <w:lang w:val="en-US"/>
        </w:rPr>
        <w:t>Note: If index is out of range, RCC_WheelCollider.cs will throw many errors and won’t work properly in that case.</w:t>
      </w:r>
    </w:p>
    <w:p w14:paraId="3C4D77BD" w14:textId="77777777" w:rsidR="007C7B39" w:rsidRDefault="007C7B39" w:rsidP="00CA57F5">
      <w:pPr>
        <w:rPr>
          <w:lang w:val="en-US"/>
        </w:rPr>
      </w:pPr>
    </w:p>
    <w:p w14:paraId="16F453EC" w14:textId="78617F4D" w:rsidR="00293203" w:rsidRDefault="00293203" w:rsidP="00293203">
      <w:pPr>
        <w:pStyle w:val="Balk1"/>
      </w:pPr>
      <w:r>
        <w:t>Creating and Adding New Ground Materials</w:t>
      </w:r>
    </w:p>
    <w:p w14:paraId="4F5DA169" w14:textId="56061D79" w:rsidR="00293203" w:rsidRDefault="00293203" w:rsidP="00293203">
      <w:pPr>
        <w:rPr>
          <w:lang w:val="tr-TR" w:eastAsia="en-US"/>
        </w:rPr>
      </w:pPr>
    </w:p>
    <w:p w14:paraId="43A58D1D" w14:textId="5C9F48F3" w:rsidR="00293203" w:rsidRDefault="00293203" w:rsidP="00DE245C">
      <w:pPr>
        <w:rPr>
          <w:sz w:val="24"/>
          <w:szCs w:val="24"/>
          <w:lang w:val="tr-TR" w:eastAsia="en-US"/>
        </w:rPr>
      </w:pPr>
      <w:r w:rsidRPr="00DE245C">
        <w:rPr>
          <w:sz w:val="24"/>
          <w:szCs w:val="24"/>
          <w:lang w:val="tr-TR" w:eastAsia="en-US"/>
        </w:rPr>
        <w:t>Click “</w:t>
      </w:r>
      <w:r w:rsidRPr="00367F05">
        <w:rPr>
          <w:b/>
          <w:bCs/>
          <w:color w:val="00B0F0"/>
          <w:sz w:val="24"/>
          <w:szCs w:val="24"/>
          <w:lang w:val="tr-TR" w:eastAsia="en-US"/>
        </w:rPr>
        <w:t>Create New Ground Material</w:t>
      </w:r>
      <w:r w:rsidRPr="00DE245C">
        <w:rPr>
          <w:sz w:val="24"/>
          <w:szCs w:val="24"/>
          <w:lang w:val="tr-TR" w:eastAsia="en-US"/>
        </w:rPr>
        <w:t xml:space="preserve">” button for the new field. Select your own physic material first. You can create new physic materials inside your project by </w:t>
      </w:r>
      <w:r w:rsidRPr="00DE245C">
        <w:rPr>
          <w:b/>
          <w:bCs/>
          <w:color w:val="00B0F0"/>
          <w:sz w:val="24"/>
          <w:szCs w:val="24"/>
          <w:lang w:val="tr-TR" w:eastAsia="en-US"/>
        </w:rPr>
        <w:t xml:space="preserve">Right Click </w:t>
      </w:r>
      <w:r w:rsidRPr="00DE245C">
        <w:rPr>
          <w:b/>
          <w:bCs/>
          <w:color w:val="00B0F0"/>
          <w:sz w:val="24"/>
          <w:szCs w:val="24"/>
          <w:lang w:val="tr-TR" w:eastAsia="en-US"/>
        </w:rPr>
        <w:sym w:font="Wingdings" w:char="F0E0"/>
      </w:r>
      <w:r w:rsidRPr="00DE245C">
        <w:rPr>
          <w:b/>
          <w:bCs/>
          <w:color w:val="00B0F0"/>
          <w:sz w:val="24"/>
          <w:szCs w:val="24"/>
          <w:lang w:val="tr-TR" w:eastAsia="en-US"/>
        </w:rPr>
        <w:t xml:space="preserve"> Create </w:t>
      </w:r>
      <w:r w:rsidRPr="00DE245C">
        <w:rPr>
          <w:b/>
          <w:bCs/>
          <w:color w:val="00B0F0"/>
          <w:sz w:val="24"/>
          <w:szCs w:val="24"/>
          <w:lang w:val="tr-TR" w:eastAsia="en-US"/>
        </w:rPr>
        <w:sym w:font="Wingdings" w:char="F0E0"/>
      </w:r>
      <w:r w:rsidRPr="00DE245C">
        <w:rPr>
          <w:b/>
          <w:bCs/>
          <w:color w:val="00B0F0"/>
          <w:sz w:val="24"/>
          <w:szCs w:val="24"/>
          <w:lang w:val="tr-TR" w:eastAsia="en-US"/>
        </w:rPr>
        <w:t xml:space="preserve"> Physic Material</w:t>
      </w:r>
      <w:r w:rsidRPr="00DE245C">
        <w:rPr>
          <w:sz w:val="24"/>
          <w:szCs w:val="24"/>
          <w:lang w:val="tr-TR" w:eastAsia="en-US"/>
        </w:rPr>
        <w:t>. After selecting physic material, you can use your own particle system for ground particles. Select audio clip, and don’t forget to select skidmarks too. RCC has three demo skidmark presets in the project. Asphalt, grass, and sand.</w:t>
      </w:r>
      <w:r w:rsidR="00DE245C" w:rsidRPr="00DE245C">
        <w:rPr>
          <w:sz w:val="24"/>
          <w:szCs w:val="24"/>
          <w:lang w:val="tr-TR" w:eastAsia="en-US"/>
        </w:rPr>
        <w:t xml:space="preserve"> You can use one of them, or duplicate one of them and assign new material with new texture</w:t>
      </w:r>
      <w:r w:rsidR="00367F05">
        <w:rPr>
          <w:sz w:val="24"/>
          <w:szCs w:val="24"/>
          <w:lang w:val="tr-TR" w:eastAsia="en-US"/>
        </w:rPr>
        <w:t xml:space="preserve"> for your new skidmarks</w:t>
      </w:r>
      <w:r w:rsidR="00DE245C" w:rsidRPr="00DE245C">
        <w:rPr>
          <w:sz w:val="24"/>
          <w:szCs w:val="24"/>
          <w:lang w:val="tr-TR" w:eastAsia="en-US"/>
        </w:rPr>
        <w:t>.</w:t>
      </w:r>
    </w:p>
    <w:p w14:paraId="0EEFD746" w14:textId="22226349" w:rsidR="00DE245C" w:rsidRDefault="00DE245C" w:rsidP="00DE245C">
      <w:pPr>
        <w:rPr>
          <w:sz w:val="24"/>
          <w:szCs w:val="24"/>
          <w:lang w:val="tr-TR" w:eastAsia="en-US"/>
        </w:rPr>
      </w:pPr>
    </w:p>
    <w:sectPr w:rsidR="00DE245C" w:rsidSect="00C24BC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1DC5C" w14:textId="77777777" w:rsidR="00FA5964" w:rsidRDefault="00FA5964" w:rsidP="001D69EE">
      <w:r>
        <w:separator/>
      </w:r>
    </w:p>
  </w:endnote>
  <w:endnote w:type="continuationSeparator" w:id="0">
    <w:p w14:paraId="790B6B93" w14:textId="77777777" w:rsidR="00FA5964" w:rsidRDefault="00FA5964" w:rsidP="001D6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ozuka Gothic Pro M">
    <w:panose1 w:val="020B0700000000000000"/>
    <w:charset w:val="80"/>
    <w:family w:val="swiss"/>
    <w:notTrueType/>
    <w:pitch w:val="variable"/>
    <w:sig w:usb0="00000283" w:usb1="2AC71C11" w:usb2="00000012" w:usb3="00000000" w:csb0="00020005" w:csb1="00000000"/>
  </w:font>
  <w:font w:name="Nyala">
    <w:charset w:val="00"/>
    <w:family w:val="auto"/>
    <w:pitch w:val="variable"/>
    <w:sig w:usb0="A000006F" w:usb1="00000000" w:usb2="000008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E0FA3" w14:textId="77777777" w:rsidR="00FA5964" w:rsidRDefault="00FA5964" w:rsidP="001D69EE">
      <w:r>
        <w:separator/>
      </w:r>
    </w:p>
  </w:footnote>
  <w:footnote w:type="continuationSeparator" w:id="0">
    <w:p w14:paraId="693CF0BF" w14:textId="77777777" w:rsidR="00FA5964" w:rsidRDefault="00FA5964" w:rsidP="001D6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DA895E"/>
    <w:lvl w:ilvl="0">
      <w:start w:val="1"/>
      <w:numFmt w:val="decimal"/>
      <w:pStyle w:val="ListeNumaras5"/>
      <w:lvlText w:val="%1."/>
      <w:lvlJc w:val="left"/>
      <w:pPr>
        <w:tabs>
          <w:tab w:val="num" w:pos="1800"/>
        </w:tabs>
        <w:ind w:left="1800" w:hanging="360"/>
      </w:pPr>
    </w:lvl>
  </w:abstractNum>
  <w:abstractNum w:abstractNumId="1" w15:restartNumberingAfterBreak="0">
    <w:nsid w:val="FFFFFF7D"/>
    <w:multiLevelType w:val="singleLevel"/>
    <w:tmpl w:val="187CCEA8"/>
    <w:lvl w:ilvl="0">
      <w:start w:val="1"/>
      <w:numFmt w:val="decimal"/>
      <w:pStyle w:val="ListeNumaras4"/>
      <w:lvlText w:val="%1."/>
      <w:lvlJc w:val="left"/>
      <w:pPr>
        <w:tabs>
          <w:tab w:val="num" w:pos="1440"/>
        </w:tabs>
        <w:ind w:left="1440" w:hanging="360"/>
      </w:pPr>
    </w:lvl>
  </w:abstractNum>
  <w:abstractNum w:abstractNumId="2" w15:restartNumberingAfterBreak="0">
    <w:nsid w:val="FFFFFF7E"/>
    <w:multiLevelType w:val="singleLevel"/>
    <w:tmpl w:val="B11CF322"/>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0CBABD1E"/>
    <w:lvl w:ilvl="0">
      <w:start w:val="1"/>
      <w:numFmt w:val="decimal"/>
      <w:pStyle w:val="ListeNumaras2"/>
      <w:lvlText w:val="%1."/>
      <w:lvlJc w:val="left"/>
      <w:pPr>
        <w:tabs>
          <w:tab w:val="num" w:pos="720"/>
        </w:tabs>
        <w:ind w:left="720" w:hanging="360"/>
      </w:pPr>
    </w:lvl>
  </w:abstractNum>
  <w:abstractNum w:abstractNumId="4" w15:restartNumberingAfterBreak="0">
    <w:nsid w:val="FFFFFF80"/>
    <w:multiLevelType w:val="singleLevel"/>
    <w:tmpl w:val="83D28AFA"/>
    <w:lvl w:ilvl="0">
      <w:start w:val="1"/>
      <w:numFmt w:val="bullet"/>
      <w:pStyle w:val="ListeMaddem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F62212"/>
    <w:lvl w:ilvl="0">
      <w:start w:val="1"/>
      <w:numFmt w:val="bullet"/>
      <w:pStyle w:val="ListeMaddem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6AB77A"/>
    <w:lvl w:ilvl="0">
      <w:start w:val="1"/>
      <w:numFmt w:val="bullet"/>
      <w:pStyle w:val="ListeMaddem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7C9D6E"/>
    <w:lvl w:ilvl="0">
      <w:start w:val="1"/>
      <w:numFmt w:val="bullet"/>
      <w:pStyle w:val="ListeMaddem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10AE9C6"/>
    <w:lvl w:ilvl="0">
      <w:start w:val="1"/>
      <w:numFmt w:val="decimal"/>
      <w:pStyle w:val="ListeNumaras"/>
      <w:lvlText w:val="%1."/>
      <w:lvlJc w:val="left"/>
      <w:pPr>
        <w:tabs>
          <w:tab w:val="num" w:pos="360"/>
        </w:tabs>
        <w:ind w:left="360" w:hanging="360"/>
      </w:pPr>
    </w:lvl>
  </w:abstractNum>
  <w:abstractNum w:abstractNumId="9" w15:restartNumberingAfterBreak="0">
    <w:nsid w:val="FFFFFF89"/>
    <w:multiLevelType w:val="singleLevel"/>
    <w:tmpl w:val="81925DB2"/>
    <w:lvl w:ilvl="0">
      <w:start w:val="1"/>
      <w:numFmt w:val="bullet"/>
      <w:pStyle w:val="ListeMaddemi"/>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A73598"/>
    <w:multiLevelType w:val="multilevel"/>
    <w:tmpl w:val="04090023"/>
    <w:styleLink w:val="MakaleBlm"/>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252511"/>
    <w:multiLevelType w:val="hybridMultilevel"/>
    <w:tmpl w:val="5C20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A260B"/>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B57295"/>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AEB0273"/>
    <w:multiLevelType w:val="multilevel"/>
    <w:tmpl w:val="526206A0"/>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5"/>
  </w:num>
  <w:num w:numId="5">
    <w:abstractNumId w:val="14"/>
  </w:num>
  <w:num w:numId="6">
    <w:abstractNumId w:val="20"/>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4"/>
  </w:num>
  <w:num w:numId="21">
    <w:abstractNumId w:val="21"/>
  </w:num>
  <w:num w:numId="22">
    <w:abstractNumId w:val="11"/>
  </w:num>
  <w:num w:numId="23">
    <w:abstractNumId w:val="26"/>
  </w:num>
  <w:num w:numId="24">
    <w:abstractNumId w:val="16"/>
  </w:num>
  <w:num w:numId="25">
    <w:abstractNumId w:val="17"/>
  </w:num>
  <w:num w:numId="26">
    <w:abstractNumId w:val="1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AE"/>
    <w:rsid w:val="00096772"/>
    <w:rsid w:val="000D46FA"/>
    <w:rsid w:val="000F5653"/>
    <w:rsid w:val="00116D14"/>
    <w:rsid w:val="00176605"/>
    <w:rsid w:val="001B3400"/>
    <w:rsid w:val="001C3DBA"/>
    <w:rsid w:val="001D69EE"/>
    <w:rsid w:val="0024169C"/>
    <w:rsid w:val="00242188"/>
    <w:rsid w:val="00293203"/>
    <w:rsid w:val="00300E92"/>
    <w:rsid w:val="003028ED"/>
    <w:rsid w:val="003458E2"/>
    <w:rsid w:val="003459E4"/>
    <w:rsid w:val="00367F05"/>
    <w:rsid w:val="00386AA7"/>
    <w:rsid w:val="00390453"/>
    <w:rsid w:val="00393333"/>
    <w:rsid w:val="003E31B2"/>
    <w:rsid w:val="004367C3"/>
    <w:rsid w:val="00481E67"/>
    <w:rsid w:val="004D7BBC"/>
    <w:rsid w:val="004E108E"/>
    <w:rsid w:val="005328BB"/>
    <w:rsid w:val="00546971"/>
    <w:rsid w:val="00563B72"/>
    <w:rsid w:val="00563E38"/>
    <w:rsid w:val="005640DB"/>
    <w:rsid w:val="0062039B"/>
    <w:rsid w:val="00640769"/>
    <w:rsid w:val="00645252"/>
    <w:rsid w:val="00650E3A"/>
    <w:rsid w:val="00660FD4"/>
    <w:rsid w:val="006D3D74"/>
    <w:rsid w:val="0073192A"/>
    <w:rsid w:val="00732220"/>
    <w:rsid w:val="00770288"/>
    <w:rsid w:val="00770520"/>
    <w:rsid w:val="007B7764"/>
    <w:rsid w:val="007C7B39"/>
    <w:rsid w:val="0083569A"/>
    <w:rsid w:val="008C49C9"/>
    <w:rsid w:val="009478D8"/>
    <w:rsid w:val="009B367D"/>
    <w:rsid w:val="009C5263"/>
    <w:rsid w:val="00A25F7D"/>
    <w:rsid w:val="00A768FF"/>
    <w:rsid w:val="00A9204E"/>
    <w:rsid w:val="00AA0DB6"/>
    <w:rsid w:val="00B10090"/>
    <w:rsid w:val="00BD10AE"/>
    <w:rsid w:val="00C1692D"/>
    <w:rsid w:val="00C24BC0"/>
    <w:rsid w:val="00CA57F5"/>
    <w:rsid w:val="00D75CF2"/>
    <w:rsid w:val="00DE245C"/>
    <w:rsid w:val="00DE4086"/>
    <w:rsid w:val="00E61FD5"/>
    <w:rsid w:val="00E66F05"/>
    <w:rsid w:val="00E8225D"/>
    <w:rsid w:val="00E921CB"/>
    <w:rsid w:val="00EC0746"/>
    <w:rsid w:val="00ED7E4F"/>
    <w:rsid w:val="00F616C2"/>
    <w:rsid w:val="00F96CC0"/>
    <w:rsid w:val="00FA5964"/>
    <w:rsid w:val="00FD380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F91D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53"/>
    <w:pPr>
      <w:spacing w:after="200" w:line="276" w:lineRule="auto"/>
    </w:pPr>
    <w:rPr>
      <w:rFonts w:ascii="Arial Nova" w:eastAsiaTheme="minorEastAsia" w:hAnsi="Arial Nova"/>
      <w:noProof/>
      <w:lang w:val="ti-ET" w:eastAsia="tr-TR"/>
    </w:rPr>
  </w:style>
  <w:style w:type="paragraph" w:styleId="Balk1">
    <w:name w:val="heading 1"/>
    <w:basedOn w:val="Normal"/>
    <w:next w:val="Normal"/>
    <w:link w:val="Balk1Char"/>
    <w:uiPriority w:val="9"/>
    <w:qFormat/>
    <w:rsid w:val="00116D14"/>
    <w:pPr>
      <w:keepNext/>
      <w:keepLines/>
      <w:spacing w:before="240" w:after="0" w:line="240" w:lineRule="auto"/>
      <w:outlineLvl w:val="0"/>
    </w:pPr>
    <w:rPr>
      <w:rFonts w:eastAsiaTheme="majorEastAsia" w:cs="Calibri Light"/>
      <w:b/>
      <w:noProof w:val="0"/>
      <w:color w:val="1F4E79" w:themeColor="accent1" w:themeShade="80"/>
      <w:sz w:val="36"/>
      <w:szCs w:val="32"/>
      <w:lang w:val="tr-TR" w:eastAsia="en-US"/>
    </w:rPr>
  </w:style>
  <w:style w:type="paragraph" w:styleId="Balk2">
    <w:name w:val="heading 2"/>
    <w:basedOn w:val="Normal"/>
    <w:next w:val="Normal"/>
    <w:link w:val="Balk2Char"/>
    <w:uiPriority w:val="9"/>
    <w:unhideWhenUsed/>
    <w:qFormat/>
    <w:rsid w:val="001D69EE"/>
    <w:pPr>
      <w:keepNext/>
      <w:keepLines/>
      <w:spacing w:before="40" w:after="0" w:line="240" w:lineRule="auto"/>
      <w:outlineLvl w:val="1"/>
    </w:pPr>
    <w:rPr>
      <w:rFonts w:ascii="Calibri Light" w:eastAsiaTheme="majorEastAsia" w:hAnsi="Calibri Light" w:cs="Calibri Light"/>
      <w:noProof w:val="0"/>
      <w:color w:val="1F4E79" w:themeColor="accent1" w:themeShade="80"/>
      <w:sz w:val="26"/>
      <w:szCs w:val="26"/>
      <w:lang w:val="tr-TR" w:eastAsia="en-US"/>
    </w:rPr>
  </w:style>
  <w:style w:type="paragraph" w:styleId="Balk3">
    <w:name w:val="heading 3"/>
    <w:basedOn w:val="Normal"/>
    <w:next w:val="Normal"/>
    <w:link w:val="Balk3Char"/>
    <w:uiPriority w:val="9"/>
    <w:unhideWhenUsed/>
    <w:qFormat/>
    <w:rsid w:val="001D69EE"/>
    <w:pPr>
      <w:keepNext/>
      <w:keepLines/>
      <w:spacing w:before="40" w:after="0" w:line="240" w:lineRule="auto"/>
      <w:outlineLvl w:val="2"/>
    </w:pPr>
    <w:rPr>
      <w:rFonts w:ascii="Calibri Light" w:eastAsiaTheme="majorEastAsia" w:hAnsi="Calibri Light" w:cs="Calibri Light"/>
      <w:noProof w:val="0"/>
      <w:color w:val="1F4D78" w:themeColor="accent1" w:themeShade="7F"/>
      <w:sz w:val="24"/>
      <w:szCs w:val="24"/>
      <w:lang w:val="tr-TR" w:eastAsia="en-US"/>
    </w:rPr>
  </w:style>
  <w:style w:type="paragraph" w:styleId="Balk4">
    <w:name w:val="heading 4"/>
    <w:basedOn w:val="Normal"/>
    <w:next w:val="Normal"/>
    <w:link w:val="Balk4Char"/>
    <w:uiPriority w:val="9"/>
    <w:unhideWhenUsed/>
    <w:qFormat/>
    <w:rsid w:val="001D69EE"/>
    <w:pPr>
      <w:keepNext/>
      <w:keepLines/>
      <w:spacing w:before="40" w:after="0" w:line="240" w:lineRule="auto"/>
      <w:outlineLvl w:val="3"/>
    </w:pPr>
    <w:rPr>
      <w:rFonts w:ascii="Calibri Light" w:eastAsiaTheme="majorEastAsia" w:hAnsi="Calibri Light" w:cs="Calibri Light"/>
      <w:i/>
      <w:iCs/>
      <w:noProof w:val="0"/>
      <w:color w:val="1F4E79" w:themeColor="accent1" w:themeShade="80"/>
      <w:lang w:val="tr-TR" w:eastAsia="en-US"/>
    </w:rPr>
  </w:style>
  <w:style w:type="paragraph" w:styleId="Balk5">
    <w:name w:val="heading 5"/>
    <w:basedOn w:val="Normal"/>
    <w:next w:val="Normal"/>
    <w:link w:val="Balk5Char"/>
    <w:uiPriority w:val="9"/>
    <w:unhideWhenUsed/>
    <w:qFormat/>
    <w:rsid w:val="001D69EE"/>
    <w:pPr>
      <w:keepNext/>
      <w:keepLines/>
      <w:spacing w:before="40" w:after="0" w:line="240" w:lineRule="auto"/>
      <w:outlineLvl w:val="4"/>
    </w:pPr>
    <w:rPr>
      <w:rFonts w:ascii="Calibri Light" w:eastAsiaTheme="majorEastAsia" w:hAnsi="Calibri Light" w:cs="Calibri Light"/>
      <w:noProof w:val="0"/>
      <w:color w:val="1F4E79" w:themeColor="accent1" w:themeShade="80"/>
      <w:lang w:val="tr-TR" w:eastAsia="en-US"/>
    </w:rPr>
  </w:style>
  <w:style w:type="paragraph" w:styleId="Balk6">
    <w:name w:val="heading 6"/>
    <w:basedOn w:val="Normal"/>
    <w:next w:val="Normal"/>
    <w:link w:val="Balk6Char"/>
    <w:uiPriority w:val="9"/>
    <w:unhideWhenUsed/>
    <w:qFormat/>
    <w:rsid w:val="001D69EE"/>
    <w:pPr>
      <w:keepNext/>
      <w:keepLines/>
      <w:spacing w:before="40" w:after="0" w:line="240" w:lineRule="auto"/>
      <w:outlineLvl w:val="5"/>
    </w:pPr>
    <w:rPr>
      <w:rFonts w:ascii="Calibri Light" w:eastAsiaTheme="majorEastAsia" w:hAnsi="Calibri Light" w:cs="Calibri Light"/>
      <w:noProof w:val="0"/>
      <w:color w:val="1F4D78" w:themeColor="accent1" w:themeShade="7F"/>
      <w:lang w:val="tr-TR" w:eastAsia="en-US"/>
    </w:rPr>
  </w:style>
  <w:style w:type="paragraph" w:styleId="Balk7">
    <w:name w:val="heading 7"/>
    <w:basedOn w:val="Normal"/>
    <w:next w:val="Normal"/>
    <w:link w:val="Balk7Char"/>
    <w:uiPriority w:val="9"/>
    <w:unhideWhenUsed/>
    <w:qFormat/>
    <w:rsid w:val="001D69EE"/>
    <w:pPr>
      <w:keepNext/>
      <w:keepLines/>
      <w:spacing w:before="40" w:after="0" w:line="240" w:lineRule="auto"/>
      <w:outlineLvl w:val="6"/>
    </w:pPr>
    <w:rPr>
      <w:rFonts w:ascii="Calibri Light" w:eastAsiaTheme="majorEastAsia" w:hAnsi="Calibri Light" w:cs="Calibri Light"/>
      <w:i/>
      <w:iCs/>
      <w:noProof w:val="0"/>
      <w:color w:val="1F4D78" w:themeColor="accent1" w:themeShade="7F"/>
      <w:lang w:val="tr-TR" w:eastAsia="en-US"/>
    </w:rPr>
  </w:style>
  <w:style w:type="paragraph" w:styleId="Balk8">
    <w:name w:val="heading 8"/>
    <w:basedOn w:val="Normal"/>
    <w:next w:val="Normal"/>
    <w:link w:val="Balk8Char"/>
    <w:uiPriority w:val="9"/>
    <w:unhideWhenUsed/>
    <w:qFormat/>
    <w:rsid w:val="001D69EE"/>
    <w:pPr>
      <w:keepNext/>
      <w:keepLines/>
      <w:spacing w:before="40" w:after="0" w:line="240" w:lineRule="auto"/>
      <w:outlineLvl w:val="7"/>
    </w:pPr>
    <w:rPr>
      <w:rFonts w:ascii="Calibri Light" w:eastAsiaTheme="majorEastAsia" w:hAnsi="Calibri Light" w:cs="Calibri Light"/>
      <w:noProof w:val="0"/>
      <w:color w:val="272727" w:themeColor="text1" w:themeTint="D8"/>
      <w:szCs w:val="21"/>
      <w:lang w:val="tr-TR" w:eastAsia="en-US"/>
    </w:rPr>
  </w:style>
  <w:style w:type="paragraph" w:styleId="Balk9">
    <w:name w:val="heading 9"/>
    <w:basedOn w:val="Normal"/>
    <w:next w:val="Normal"/>
    <w:link w:val="Balk9Char"/>
    <w:uiPriority w:val="9"/>
    <w:unhideWhenUsed/>
    <w:qFormat/>
    <w:rsid w:val="001D69EE"/>
    <w:pPr>
      <w:keepNext/>
      <w:keepLines/>
      <w:spacing w:before="40" w:after="0" w:line="240" w:lineRule="auto"/>
      <w:outlineLvl w:val="8"/>
    </w:pPr>
    <w:rPr>
      <w:rFonts w:ascii="Calibri Light" w:eastAsiaTheme="majorEastAsia" w:hAnsi="Calibri Light" w:cs="Calibri Light"/>
      <w:i/>
      <w:iCs/>
      <w:noProof w:val="0"/>
      <w:color w:val="272727" w:themeColor="text1" w:themeTint="D8"/>
      <w:szCs w:val="21"/>
      <w:lang w:val="tr-TR"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16D14"/>
    <w:rPr>
      <w:rFonts w:ascii="Arial Nova" w:eastAsiaTheme="majorEastAsia" w:hAnsi="Arial Nova" w:cs="Calibri Light"/>
      <w:b/>
      <w:color w:val="1F4E79" w:themeColor="accent1" w:themeShade="80"/>
      <w:sz w:val="36"/>
      <w:szCs w:val="32"/>
    </w:rPr>
  </w:style>
  <w:style w:type="character" w:customStyle="1" w:styleId="Balk2Char">
    <w:name w:val="Başlık 2 Char"/>
    <w:basedOn w:val="VarsaylanParagrafYazTipi"/>
    <w:link w:val="Balk2"/>
    <w:uiPriority w:val="9"/>
    <w:rsid w:val="001D69EE"/>
    <w:rPr>
      <w:rFonts w:ascii="Calibri Light" w:eastAsiaTheme="majorEastAsia" w:hAnsi="Calibri Light" w:cs="Calibri Light"/>
      <w:color w:val="1F4E79" w:themeColor="accent1" w:themeShade="80"/>
      <w:sz w:val="26"/>
      <w:szCs w:val="26"/>
    </w:rPr>
  </w:style>
  <w:style w:type="character" w:customStyle="1" w:styleId="Balk3Char">
    <w:name w:val="Başlık 3 Char"/>
    <w:basedOn w:val="VarsaylanParagrafYazTipi"/>
    <w:link w:val="Balk3"/>
    <w:uiPriority w:val="9"/>
    <w:rsid w:val="001D69EE"/>
    <w:rPr>
      <w:rFonts w:ascii="Calibri Light" w:eastAsiaTheme="majorEastAsia" w:hAnsi="Calibri Light" w:cs="Calibri Light"/>
      <w:color w:val="1F4D78" w:themeColor="accent1" w:themeShade="7F"/>
      <w:sz w:val="24"/>
      <w:szCs w:val="24"/>
    </w:rPr>
  </w:style>
  <w:style w:type="character" w:customStyle="1" w:styleId="Balk4Char">
    <w:name w:val="Başlık 4 Char"/>
    <w:basedOn w:val="VarsaylanParagrafYazTipi"/>
    <w:link w:val="Balk4"/>
    <w:uiPriority w:val="9"/>
    <w:rsid w:val="001D69EE"/>
    <w:rPr>
      <w:rFonts w:ascii="Calibri Light" w:eastAsiaTheme="majorEastAsia" w:hAnsi="Calibri Light" w:cs="Calibri Light"/>
      <w:i/>
      <w:iCs/>
      <w:color w:val="1F4E79" w:themeColor="accent1" w:themeShade="80"/>
    </w:rPr>
  </w:style>
  <w:style w:type="character" w:customStyle="1" w:styleId="Balk5Char">
    <w:name w:val="Başlık 5 Char"/>
    <w:basedOn w:val="VarsaylanParagrafYazTipi"/>
    <w:link w:val="Balk5"/>
    <w:uiPriority w:val="9"/>
    <w:rsid w:val="001D69EE"/>
    <w:rPr>
      <w:rFonts w:ascii="Calibri Light" w:eastAsiaTheme="majorEastAsia" w:hAnsi="Calibri Light" w:cs="Calibri Light"/>
      <w:color w:val="1F4E79" w:themeColor="accent1" w:themeShade="80"/>
    </w:rPr>
  </w:style>
  <w:style w:type="character" w:customStyle="1" w:styleId="Balk6Char">
    <w:name w:val="Başlık 6 Char"/>
    <w:basedOn w:val="VarsaylanParagrafYazTipi"/>
    <w:link w:val="Balk6"/>
    <w:uiPriority w:val="9"/>
    <w:rsid w:val="001D69EE"/>
    <w:rPr>
      <w:rFonts w:ascii="Calibri Light" w:eastAsiaTheme="majorEastAsia" w:hAnsi="Calibri Light" w:cs="Calibri Light"/>
      <w:color w:val="1F4D78" w:themeColor="accent1" w:themeShade="7F"/>
    </w:rPr>
  </w:style>
  <w:style w:type="character" w:customStyle="1" w:styleId="Balk7Char">
    <w:name w:val="Başlık 7 Char"/>
    <w:basedOn w:val="VarsaylanParagrafYazTipi"/>
    <w:link w:val="Balk7"/>
    <w:uiPriority w:val="9"/>
    <w:rsid w:val="001D69EE"/>
    <w:rPr>
      <w:rFonts w:ascii="Calibri Light" w:eastAsiaTheme="majorEastAsia" w:hAnsi="Calibri Light" w:cs="Calibri Light"/>
      <w:i/>
      <w:iCs/>
      <w:color w:val="1F4D78" w:themeColor="accent1" w:themeShade="7F"/>
    </w:rPr>
  </w:style>
  <w:style w:type="character" w:customStyle="1" w:styleId="Balk8Char">
    <w:name w:val="Başlık 8 Char"/>
    <w:basedOn w:val="VarsaylanParagrafYazTipi"/>
    <w:link w:val="Balk8"/>
    <w:uiPriority w:val="9"/>
    <w:rsid w:val="001D69EE"/>
    <w:rPr>
      <w:rFonts w:ascii="Calibri Light" w:eastAsiaTheme="majorEastAsia" w:hAnsi="Calibri Light" w:cs="Calibri Light"/>
      <w:color w:val="272727" w:themeColor="text1" w:themeTint="D8"/>
      <w:szCs w:val="21"/>
    </w:rPr>
  </w:style>
  <w:style w:type="character" w:customStyle="1" w:styleId="Balk9Char">
    <w:name w:val="Başlık 9 Char"/>
    <w:basedOn w:val="VarsaylanParagrafYazTipi"/>
    <w:link w:val="Balk9"/>
    <w:uiPriority w:val="9"/>
    <w:rsid w:val="001D69EE"/>
    <w:rPr>
      <w:rFonts w:ascii="Calibri Light" w:eastAsiaTheme="majorEastAsia" w:hAnsi="Calibri Light" w:cs="Calibri Light"/>
      <w:i/>
      <w:iCs/>
      <w:color w:val="272727" w:themeColor="text1" w:themeTint="D8"/>
      <w:szCs w:val="21"/>
    </w:rPr>
  </w:style>
  <w:style w:type="paragraph" w:styleId="KonuBal">
    <w:name w:val="Title"/>
    <w:basedOn w:val="Normal"/>
    <w:next w:val="Normal"/>
    <w:link w:val="KonuBalChar"/>
    <w:uiPriority w:val="10"/>
    <w:qFormat/>
    <w:rsid w:val="001D69EE"/>
    <w:pPr>
      <w:spacing w:after="0" w:line="240" w:lineRule="auto"/>
      <w:contextualSpacing/>
    </w:pPr>
    <w:rPr>
      <w:rFonts w:ascii="Calibri Light" w:eastAsiaTheme="majorEastAsia" w:hAnsi="Calibri Light" w:cs="Calibri Light"/>
      <w:noProof w:val="0"/>
      <w:spacing w:val="-10"/>
      <w:kern w:val="28"/>
      <w:sz w:val="56"/>
      <w:szCs w:val="56"/>
      <w:lang w:val="tr-TR" w:eastAsia="en-US"/>
    </w:rPr>
  </w:style>
  <w:style w:type="character" w:customStyle="1" w:styleId="KonuBalChar">
    <w:name w:val="Konu Başlığı Char"/>
    <w:basedOn w:val="VarsaylanParagrafYazTipi"/>
    <w:link w:val="KonuBal"/>
    <w:uiPriority w:val="10"/>
    <w:rsid w:val="001D69EE"/>
    <w:rPr>
      <w:rFonts w:ascii="Calibri Light" w:eastAsiaTheme="majorEastAsia" w:hAnsi="Calibri Light" w:cs="Calibri Light"/>
      <w:spacing w:val="-10"/>
      <w:kern w:val="28"/>
      <w:sz w:val="56"/>
      <w:szCs w:val="56"/>
    </w:rPr>
  </w:style>
  <w:style w:type="paragraph" w:styleId="Altyaz">
    <w:name w:val="Subtitle"/>
    <w:basedOn w:val="Normal"/>
    <w:next w:val="Normal"/>
    <w:link w:val="AltyazChar"/>
    <w:uiPriority w:val="11"/>
    <w:qFormat/>
    <w:rsid w:val="001D69EE"/>
    <w:pPr>
      <w:numPr>
        <w:ilvl w:val="1"/>
      </w:numPr>
      <w:spacing w:after="0" w:line="240" w:lineRule="auto"/>
    </w:pPr>
    <w:rPr>
      <w:rFonts w:ascii="Calibri" w:hAnsi="Calibri" w:cs="Calibri"/>
      <w:noProof w:val="0"/>
      <w:color w:val="5A5A5A" w:themeColor="text1" w:themeTint="A5"/>
      <w:spacing w:val="15"/>
      <w:lang w:val="tr-TR" w:eastAsia="en-US"/>
    </w:rPr>
  </w:style>
  <w:style w:type="character" w:customStyle="1" w:styleId="AltyazChar">
    <w:name w:val="Altyazı Char"/>
    <w:basedOn w:val="VarsaylanParagrafYazTipi"/>
    <w:link w:val="Altyaz"/>
    <w:uiPriority w:val="11"/>
    <w:rsid w:val="001D69EE"/>
    <w:rPr>
      <w:rFonts w:ascii="Calibri" w:eastAsiaTheme="minorEastAsia" w:hAnsi="Calibri" w:cs="Calibri"/>
      <w:color w:val="5A5A5A" w:themeColor="text1" w:themeTint="A5"/>
      <w:spacing w:val="15"/>
    </w:rPr>
  </w:style>
  <w:style w:type="character" w:styleId="HafifVurgulama">
    <w:name w:val="Subtle Emphasis"/>
    <w:basedOn w:val="VarsaylanParagrafYazTipi"/>
    <w:uiPriority w:val="19"/>
    <w:qFormat/>
    <w:rsid w:val="001D69EE"/>
    <w:rPr>
      <w:rFonts w:ascii="Calibri" w:hAnsi="Calibri" w:cs="Calibri"/>
      <w:i/>
      <w:iCs/>
      <w:color w:val="404040" w:themeColor="text1" w:themeTint="BF"/>
    </w:rPr>
  </w:style>
  <w:style w:type="character" w:styleId="Vurgu">
    <w:name w:val="Emphasis"/>
    <w:basedOn w:val="VarsaylanParagrafYazTipi"/>
    <w:uiPriority w:val="20"/>
    <w:qFormat/>
    <w:rsid w:val="001D69EE"/>
    <w:rPr>
      <w:rFonts w:ascii="Calibri" w:hAnsi="Calibri" w:cs="Calibri"/>
      <w:i/>
      <w:iCs/>
    </w:rPr>
  </w:style>
  <w:style w:type="character" w:styleId="GlVurgulama">
    <w:name w:val="Intense Emphasis"/>
    <w:basedOn w:val="VarsaylanParagrafYazTipi"/>
    <w:uiPriority w:val="21"/>
    <w:qFormat/>
    <w:rsid w:val="001D69EE"/>
    <w:rPr>
      <w:rFonts w:ascii="Calibri" w:hAnsi="Calibri" w:cs="Calibri"/>
      <w:i/>
      <w:iCs/>
      <w:color w:val="1F4E79" w:themeColor="accent1" w:themeShade="80"/>
    </w:rPr>
  </w:style>
  <w:style w:type="character" w:styleId="Gl">
    <w:name w:val="Strong"/>
    <w:basedOn w:val="VarsaylanParagrafYazTipi"/>
    <w:uiPriority w:val="22"/>
    <w:qFormat/>
    <w:rsid w:val="001D69EE"/>
    <w:rPr>
      <w:rFonts w:ascii="Calibri" w:hAnsi="Calibri" w:cs="Calibri"/>
      <w:b/>
      <w:bCs/>
    </w:rPr>
  </w:style>
  <w:style w:type="paragraph" w:styleId="Alnt">
    <w:name w:val="Quote"/>
    <w:basedOn w:val="Normal"/>
    <w:next w:val="Normal"/>
    <w:link w:val="AlntChar"/>
    <w:uiPriority w:val="29"/>
    <w:qFormat/>
    <w:rsid w:val="001D69EE"/>
    <w:pPr>
      <w:spacing w:before="200" w:after="0" w:line="240" w:lineRule="auto"/>
      <w:ind w:left="864" w:right="864"/>
      <w:jc w:val="center"/>
    </w:pPr>
    <w:rPr>
      <w:rFonts w:ascii="Calibri" w:eastAsiaTheme="minorHAnsi" w:hAnsi="Calibri" w:cs="Calibri"/>
      <w:i/>
      <w:iCs/>
      <w:noProof w:val="0"/>
      <w:color w:val="404040" w:themeColor="text1" w:themeTint="BF"/>
      <w:lang w:val="tr-TR" w:eastAsia="en-US"/>
    </w:rPr>
  </w:style>
  <w:style w:type="character" w:customStyle="1" w:styleId="AlntChar">
    <w:name w:val="Alıntı Char"/>
    <w:basedOn w:val="VarsaylanParagrafYazTipi"/>
    <w:link w:val="Alnt"/>
    <w:uiPriority w:val="29"/>
    <w:rsid w:val="001D69EE"/>
    <w:rPr>
      <w:rFonts w:ascii="Calibri" w:hAnsi="Calibri" w:cs="Calibri"/>
      <w:i/>
      <w:iCs/>
      <w:color w:val="404040" w:themeColor="text1" w:themeTint="BF"/>
    </w:rPr>
  </w:style>
  <w:style w:type="paragraph" w:styleId="GlAlnt">
    <w:name w:val="Intense Quote"/>
    <w:basedOn w:val="Normal"/>
    <w:next w:val="Normal"/>
    <w:link w:val="GlAlntChar"/>
    <w:uiPriority w:val="30"/>
    <w:qFormat/>
    <w:rsid w:val="001D69EE"/>
    <w:pPr>
      <w:pBdr>
        <w:top w:val="single" w:sz="4" w:space="10" w:color="1F4E79" w:themeColor="accent1" w:themeShade="80"/>
        <w:bottom w:val="single" w:sz="4" w:space="10" w:color="1F4E79" w:themeColor="accent1" w:themeShade="80"/>
      </w:pBdr>
      <w:spacing w:before="360" w:after="360" w:line="240" w:lineRule="auto"/>
      <w:ind w:left="864" w:right="864"/>
      <w:jc w:val="center"/>
    </w:pPr>
    <w:rPr>
      <w:rFonts w:ascii="Calibri" w:eastAsiaTheme="minorHAnsi" w:hAnsi="Calibri" w:cs="Calibri"/>
      <w:i/>
      <w:iCs/>
      <w:noProof w:val="0"/>
      <w:color w:val="1F4E79" w:themeColor="accent1" w:themeShade="80"/>
      <w:lang w:val="tr-TR" w:eastAsia="en-US"/>
    </w:rPr>
  </w:style>
  <w:style w:type="character" w:customStyle="1" w:styleId="GlAlntChar">
    <w:name w:val="Güçlü Alıntı Char"/>
    <w:basedOn w:val="VarsaylanParagrafYazTipi"/>
    <w:link w:val="GlAlnt"/>
    <w:uiPriority w:val="30"/>
    <w:rsid w:val="001D69EE"/>
    <w:rPr>
      <w:rFonts w:ascii="Calibri" w:hAnsi="Calibri" w:cs="Calibri"/>
      <w:i/>
      <w:iCs/>
      <w:color w:val="1F4E79" w:themeColor="accent1" w:themeShade="80"/>
    </w:rPr>
  </w:style>
  <w:style w:type="character" w:styleId="HafifBavuru">
    <w:name w:val="Subtle Reference"/>
    <w:basedOn w:val="VarsaylanParagrafYazTipi"/>
    <w:uiPriority w:val="31"/>
    <w:qFormat/>
    <w:rsid w:val="001D69EE"/>
    <w:rPr>
      <w:rFonts w:ascii="Calibri" w:hAnsi="Calibri" w:cs="Calibri"/>
      <w:smallCaps/>
      <w:color w:val="5A5A5A" w:themeColor="text1" w:themeTint="A5"/>
    </w:rPr>
  </w:style>
  <w:style w:type="character" w:styleId="GlBavuru">
    <w:name w:val="Intense Reference"/>
    <w:basedOn w:val="VarsaylanParagrafYazTipi"/>
    <w:uiPriority w:val="32"/>
    <w:qFormat/>
    <w:rsid w:val="001D69EE"/>
    <w:rPr>
      <w:rFonts w:ascii="Calibri" w:hAnsi="Calibri" w:cs="Calibri"/>
      <w:b/>
      <w:bCs/>
      <w:caps w:val="0"/>
      <w:smallCaps/>
      <w:color w:val="1F4E79" w:themeColor="accent1" w:themeShade="80"/>
      <w:spacing w:val="5"/>
    </w:rPr>
  </w:style>
  <w:style w:type="character" w:styleId="KitapBal">
    <w:name w:val="Book Title"/>
    <w:basedOn w:val="VarsaylanParagrafYazTipi"/>
    <w:uiPriority w:val="33"/>
    <w:qFormat/>
    <w:rsid w:val="001D69EE"/>
    <w:rPr>
      <w:rFonts w:ascii="Calibri" w:hAnsi="Calibri" w:cs="Calibri"/>
      <w:b/>
      <w:bCs/>
      <w:i/>
      <w:iCs/>
      <w:spacing w:val="5"/>
    </w:rPr>
  </w:style>
  <w:style w:type="character" w:styleId="Kpr">
    <w:name w:val="Hyperlink"/>
    <w:basedOn w:val="VarsaylanParagrafYazTipi"/>
    <w:uiPriority w:val="99"/>
    <w:unhideWhenUsed/>
    <w:rsid w:val="001D69EE"/>
    <w:rPr>
      <w:rFonts w:ascii="Calibri" w:hAnsi="Calibri" w:cs="Calibri"/>
      <w:color w:val="1F4E79" w:themeColor="accent1" w:themeShade="80"/>
      <w:u w:val="single"/>
    </w:rPr>
  </w:style>
  <w:style w:type="character" w:styleId="zlenenKpr">
    <w:name w:val="FollowedHyperlink"/>
    <w:basedOn w:val="VarsaylanParagrafYazTipi"/>
    <w:uiPriority w:val="99"/>
    <w:unhideWhenUsed/>
    <w:rsid w:val="001D69EE"/>
    <w:rPr>
      <w:rFonts w:ascii="Calibri" w:hAnsi="Calibri" w:cs="Calibri"/>
      <w:color w:val="954F72" w:themeColor="followedHyperlink"/>
      <w:u w:val="single"/>
    </w:rPr>
  </w:style>
  <w:style w:type="paragraph" w:styleId="ResimYazs">
    <w:name w:val="caption"/>
    <w:basedOn w:val="Normal"/>
    <w:next w:val="Normal"/>
    <w:uiPriority w:val="35"/>
    <w:unhideWhenUsed/>
    <w:qFormat/>
    <w:rsid w:val="001D69EE"/>
    <w:pPr>
      <w:spacing w:line="240" w:lineRule="auto"/>
    </w:pPr>
    <w:rPr>
      <w:rFonts w:ascii="Calibri" w:eastAsiaTheme="minorHAnsi" w:hAnsi="Calibri" w:cs="Calibri"/>
      <w:i/>
      <w:iCs/>
      <w:noProof w:val="0"/>
      <w:color w:val="44546A" w:themeColor="text2"/>
      <w:szCs w:val="18"/>
      <w:lang w:val="tr-TR" w:eastAsia="en-US"/>
    </w:rPr>
  </w:style>
  <w:style w:type="paragraph" w:styleId="BalonMetni">
    <w:name w:val="Balloon Text"/>
    <w:basedOn w:val="Normal"/>
    <w:link w:val="BalonMetniChar"/>
    <w:uiPriority w:val="99"/>
    <w:semiHidden/>
    <w:unhideWhenUsed/>
    <w:rsid w:val="001D69EE"/>
    <w:rPr>
      <w:rFonts w:ascii="Segoe UI" w:hAnsi="Segoe UI" w:cs="Segoe UI"/>
      <w:szCs w:val="18"/>
    </w:rPr>
  </w:style>
  <w:style w:type="character" w:customStyle="1" w:styleId="BalonMetniChar">
    <w:name w:val="Balon Metni Char"/>
    <w:basedOn w:val="VarsaylanParagrafYazTipi"/>
    <w:link w:val="BalonMetni"/>
    <w:uiPriority w:val="99"/>
    <w:semiHidden/>
    <w:rsid w:val="001D69EE"/>
    <w:rPr>
      <w:rFonts w:ascii="Segoe UI" w:hAnsi="Segoe UI" w:cs="Segoe UI"/>
      <w:szCs w:val="18"/>
    </w:rPr>
  </w:style>
  <w:style w:type="paragraph" w:styleId="bekMetni">
    <w:name w:val="Block Text"/>
    <w:basedOn w:val="Normal"/>
    <w:uiPriority w:val="99"/>
    <w:semiHidden/>
    <w:unhideWhenUsed/>
    <w:rsid w:val="001D69E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GvdeMetni3">
    <w:name w:val="Body Text 3"/>
    <w:basedOn w:val="Normal"/>
    <w:link w:val="GvdeMetni3Char"/>
    <w:uiPriority w:val="99"/>
    <w:semiHidden/>
    <w:unhideWhenUsed/>
    <w:rsid w:val="001D69EE"/>
    <w:pPr>
      <w:spacing w:after="120" w:line="240" w:lineRule="auto"/>
    </w:pPr>
    <w:rPr>
      <w:rFonts w:ascii="Calibri" w:eastAsiaTheme="minorHAnsi" w:hAnsi="Calibri" w:cs="Calibri"/>
      <w:noProof w:val="0"/>
      <w:szCs w:val="16"/>
      <w:lang w:val="tr-TR" w:eastAsia="en-US"/>
    </w:rPr>
  </w:style>
  <w:style w:type="character" w:customStyle="1" w:styleId="GvdeMetni3Char">
    <w:name w:val="Gövde Metni 3 Char"/>
    <w:basedOn w:val="VarsaylanParagrafYazTipi"/>
    <w:link w:val="GvdeMetni3"/>
    <w:uiPriority w:val="99"/>
    <w:semiHidden/>
    <w:rsid w:val="001D69EE"/>
    <w:rPr>
      <w:rFonts w:ascii="Calibri" w:hAnsi="Calibri" w:cs="Calibri"/>
      <w:szCs w:val="16"/>
    </w:rPr>
  </w:style>
  <w:style w:type="paragraph" w:styleId="GvdeMetniGirintisi3">
    <w:name w:val="Body Text Indent 3"/>
    <w:basedOn w:val="Normal"/>
    <w:link w:val="GvdeMetniGirintisi3Char"/>
    <w:uiPriority w:val="99"/>
    <w:semiHidden/>
    <w:unhideWhenUsed/>
    <w:rsid w:val="001D69EE"/>
    <w:pPr>
      <w:spacing w:after="120" w:line="240" w:lineRule="auto"/>
      <w:ind w:left="360"/>
    </w:pPr>
    <w:rPr>
      <w:rFonts w:ascii="Calibri" w:eastAsiaTheme="minorHAnsi" w:hAnsi="Calibri" w:cs="Calibri"/>
      <w:noProof w:val="0"/>
      <w:szCs w:val="16"/>
      <w:lang w:val="tr-TR" w:eastAsia="en-US"/>
    </w:rPr>
  </w:style>
  <w:style w:type="character" w:customStyle="1" w:styleId="GvdeMetniGirintisi3Char">
    <w:name w:val="Gövde Metni Girintisi 3 Char"/>
    <w:basedOn w:val="VarsaylanParagrafYazTipi"/>
    <w:link w:val="GvdeMetniGirintisi3"/>
    <w:uiPriority w:val="99"/>
    <w:semiHidden/>
    <w:rsid w:val="001D69EE"/>
    <w:rPr>
      <w:rFonts w:ascii="Calibri" w:hAnsi="Calibri" w:cs="Calibri"/>
      <w:szCs w:val="16"/>
    </w:rPr>
  </w:style>
  <w:style w:type="character" w:styleId="AklamaBavurusu">
    <w:name w:val="annotation reference"/>
    <w:basedOn w:val="VarsaylanParagrafYazTipi"/>
    <w:uiPriority w:val="99"/>
    <w:semiHidden/>
    <w:unhideWhenUsed/>
    <w:rsid w:val="001D69EE"/>
    <w:rPr>
      <w:rFonts w:ascii="Calibri" w:hAnsi="Calibri" w:cs="Calibri"/>
      <w:sz w:val="22"/>
      <w:szCs w:val="16"/>
    </w:rPr>
  </w:style>
  <w:style w:type="paragraph" w:styleId="AklamaMetni">
    <w:name w:val="annotation text"/>
    <w:basedOn w:val="Normal"/>
    <w:link w:val="AklamaMetniChar"/>
    <w:uiPriority w:val="99"/>
    <w:semiHidden/>
    <w:unhideWhenUsed/>
    <w:rsid w:val="001D69EE"/>
    <w:pPr>
      <w:spacing w:after="0" w:line="240" w:lineRule="auto"/>
    </w:pPr>
    <w:rPr>
      <w:rFonts w:ascii="Calibri" w:eastAsiaTheme="minorHAnsi" w:hAnsi="Calibri" w:cs="Calibri"/>
      <w:noProof w:val="0"/>
      <w:szCs w:val="20"/>
      <w:lang w:val="tr-TR" w:eastAsia="en-US"/>
    </w:rPr>
  </w:style>
  <w:style w:type="character" w:customStyle="1" w:styleId="AklamaMetniChar">
    <w:name w:val="Açıklama Metni Char"/>
    <w:basedOn w:val="VarsaylanParagrafYazTipi"/>
    <w:link w:val="AklamaMetni"/>
    <w:uiPriority w:val="99"/>
    <w:semiHidden/>
    <w:rsid w:val="001D69EE"/>
    <w:rPr>
      <w:rFonts w:ascii="Calibri" w:hAnsi="Calibri" w:cs="Calibri"/>
      <w:szCs w:val="20"/>
    </w:rPr>
  </w:style>
  <w:style w:type="paragraph" w:styleId="AklamaKonusu">
    <w:name w:val="annotation subject"/>
    <w:basedOn w:val="AklamaMetni"/>
    <w:next w:val="AklamaMetni"/>
    <w:link w:val="AklamaKonusuChar"/>
    <w:uiPriority w:val="99"/>
    <w:semiHidden/>
    <w:unhideWhenUsed/>
    <w:rsid w:val="001D69EE"/>
    <w:rPr>
      <w:b/>
      <w:bCs/>
    </w:rPr>
  </w:style>
  <w:style w:type="character" w:customStyle="1" w:styleId="AklamaKonusuChar">
    <w:name w:val="Açıklama Konusu Char"/>
    <w:basedOn w:val="AklamaMetniChar"/>
    <w:link w:val="AklamaKonusu"/>
    <w:uiPriority w:val="99"/>
    <w:semiHidden/>
    <w:rsid w:val="001D69EE"/>
    <w:rPr>
      <w:rFonts w:ascii="Calibri" w:hAnsi="Calibri" w:cs="Calibri"/>
      <w:b/>
      <w:bCs/>
      <w:szCs w:val="20"/>
    </w:rPr>
  </w:style>
  <w:style w:type="paragraph" w:styleId="BelgeBalantlar">
    <w:name w:val="Document Map"/>
    <w:basedOn w:val="Normal"/>
    <w:link w:val="BelgeBalantlarChar"/>
    <w:uiPriority w:val="99"/>
    <w:semiHidden/>
    <w:unhideWhenUsed/>
    <w:rsid w:val="001D69EE"/>
    <w:rPr>
      <w:rFonts w:ascii="Segoe UI" w:hAnsi="Segoe UI" w:cs="Segoe UI"/>
      <w:szCs w:val="16"/>
    </w:rPr>
  </w:style>
  <w:style w:type="character" w:customStyle="1" w:styleId="BelgeBalantlarChar">
    <w:name w:val="Belge Bağlantıları Char"/>
    <w:basedOn w:val="VarsaylanParagrafYazTipi"/>
    <w:link w:val="BelgeBalantlar"/>
    <w:uiPriority w:val="99"/>
    <w:semiHidden/>
    <w:rsid w:val="001D69EE"/>
    <w:rPr>
      <w:rFonts w:ascii="Segoe UI" w:hAnsi="Segoe UI" w:cs="Segoe UI"/>
      <w:szCs w:val="16"/>
    </w:rPr>
  </w:style>
  <w:style w:type="paragraph" w:styleId="SonNotMetni">
    <w:name w:val="endnote text"/>
    <w:basedOn w:val="Normal"/>
    <w:link w:val="SonNotMetniChar"/>
    <w:uiPriority w:val="99"/>
    <w:semiHidden/>
    <w:unhideWhenUsed/>
    <w:rsid w:val="001D69EE"/>
    <w:pPr>
      <w:spacing w:after="0" w:line="240" w:lineRule="auto"/>
    </w:pPr>
    <w:rPr>
      <w:rFonts w:ascii="Calibri" w:eastAsiaTheme="minorHAnsi" w:hAnsi="Calibri" w:cs="Calibri"/>
      <w:noProof w:val="0"/>
      <w:szCs w:val="20"/>
      <w:lang w:val="tr-TR" w:eastAsia="en-US"/>
    </w:rPr>
  </w:style>
  <w:style w:type="character" w:customStyle="1" w:styleId="SonNotMetniChar">
    <w:name w:val="Son Not Metni Char"/>
    <w:basedOn w:val="VarsaylanParagrafYazTipi"/>
    <w:link w:val="SonNotMetni"/>
    <w:uiPriority w:val="99"/>
    <w:semiHidden/>
    <w:rsid w:val="001D69EE"/>
    <w:rPr>
      <w:rFonts w:ascii="Calibri" w:hAnsi="Calibri" w:cs="Calibri"/>
      <w:szCs w:val="20"/>
    </w:rPr>
  </w:style>
  <w:style w:type="paragraph" w:styleId="ZarfDn">
    <w:name w:val="envelope return"/>
    <w:basedOn w:val="Normal"/>
    <w:uiPriority w:val="99"/>
    <w:semiHidden/>
    <w:unhideWhenUsed/>
    <w:rsid w:val="001D69EE"/>
    <w:pPr>
      <w:spacing w:after="0" w:line="240" w:lineRule="auto"/>
    </w:pPr>
    <w:rPr>
      <w:rFonts w:ascii="Calibri Light" w:eastAsiaTheme="majorEastAsia" w:hAnsi="Calibri Light" w:cs="Calibri Light"/>
      <w:noProof w:val="0"/>
      <w:szCs w:val="20"/>
      <w:lang w:val="tr-TR" w:eastAsia="en-US"/>
    </w:rPr>
  </w:style>
  <w:style w:type="paragraph" w:styleId="DipnotMetni">
    <w:name w:val="footnote text"/>
    <w:basedOn w:val="Normal"/>
    <w:link w:val="DipnotMetniChar"/>
    <w:uiPriority w:val="99"/>
    <w:semiHidden/>
    <w:unhideWhenUsed/>
    <w:rsid w:val="001D69EE"/>
    <w:pPr>
      <w:spacing w:after="0" w:line="240" w:lineRule="auto"/>
    </w:pPr>
    <w:rPr>
      <w:rFonts w:ascii="Calibri" w:eastAsiaTheme="minorHAnsi" w:hAnsi="Calibri" w:cs="Calibri"/>
      <w:noProof w:val="0"/>
      <w:szCs w:val="20"/>
      <w:lang w:val="tr-TR" w:eastAsia="en-US"/>
    </w:rPr>
  </w:style>
  <w:style w:type="character" w:customStyle="1" w:styleId="DipnotMetniChar">
    <w:name w:val="Dipnot Metni Char"/>
    <w:basedOn w:val="VarsaylanParagrafYazTipi"/>
    <w:link w:val="DipnotMetni"/>
    <w:uiPriority w:val="99"/>
    <w:semiHidden/>
    <w:rsid w:val="001D69EE"/>
    <w:rPr>
      <w:rFonts w:ascii="Calibri" w:hAnsi="Calibri" w:cs="Calibri"/>
      <w:szCs w:val="20"/>
    </w:rPr>
  </w:style>
  <w:style w:type="character" w:styleId="HTMLKodu">
    <w:name w:val="HTML Code"/>
    <w:basedOn w:val="VarsaylanParagrafYazTipi"/>
    <w:uiPriority w:val="99"/>
    <w:semiHidden/>
    <w:unhideWhenUsed/>
    <w:rsid w:val="001D69EE"/>
    <w:rPr>
      <w:rFonts w:ascii="Consolas" w:hAnsi="Consolas" w:cs="Calibri"/>
      <w:sz w:val="22"/>
      <w:szCs w:val="20"/>
    </w:rPr>
  </w:style>
  <w:style w:type="character" w:styleId="HTMLKlavye">
    <w:name w:val="HTML Keyboard"/>
    <w:basedOn w:val="VarsaylanParagrafYazTipi"/>
    <w:uiPriority w:val="99"/>
    <w:semiHidden/>
    <w:unhideWhenUsed/>
    <w:rsid w:val="001D69EE"/>
    <w:rPr>
      <w:rFonts w:ascii="Consolas" w:hAnsi="Consolas" w:cs="Calibri"/>
      <w:sz w:val="22"/>
      <w:szCs w:val="20"/>
    </w:rPr>
  </w:style>
  <w:style w:type="paragraph" w:styleId="HTMLncedenBiimlendirilmi">
    <w:name w:val="HTML Preformatted"/>
    <w:basedOn w:val="Normal"/>
    <w:link w:val="HTMLncedenBiimlendirilmiChar"/>
    <w:uiPriority w:val="99"/>
    <w:semiHidden/>
    <w:unhideWhenUsed/>
    <w:rsid w:val="001D69EE"/>
    <w:rPr>
      <w:rFonts w:ascii="Consolas" w:hAnsi="Consolas"/>
      <w:szCs w:val="20"/>
    </w:rPr>
  </w:style>
  <w:style w:type="character" w:customStyle="1" w:styleId="HTMLncedenBiimlendirilmiChar">
    <w:name w:val="HTML Önceden Biçimlendirilmiş Char"/>
    <w:basedOn w:val="VarsaylanParagrafYazTipi"/>
    <w:link w:val="HTMLncedenBiimlendirilmi"/>
    <w:uiPriority w:val="99"/>
    <w:semiHidden/>
    <w:rsid w:val="001D69EE"/>
    <w:rPr>
      <w:rFonts w:ascii="Consolas" w:hAnsi="Consolas" w:cs="Calibri"/>
      <w:szCs w:val="20"/>
    </w:rPr>
  </w:style>
  <w:style w:type="character" w:styleId="HTMLDaktilo">
    <w:name w:val="HTML Typewriter"/>
    <w:basedOn w:val="VarsaylanParagrafYazTipi"/>
    <w:uiPriority w:val="99"/>
    <w:semiHidden/>
    <w:unhideWhenUsed/>
    <w:rsid w:val="001D69EE"/>
    <w:rPr>
      <w:rFonts w:ascii="Consolas" w:hAnsi="Consolas" w:cs="Calibri"/>
      <w:sz w:val="22"/>
      <w:szCs w:val="20"/>
    </w:rPr>
  </w:style>
  <w:style w:type="paragraph" w:styleId="MakroMetni">
    <w:name w:val="macro"/>
    <w:link w:val="MakroMetniChar"/>
    <w:uiPriority w:val="99"/>
    <w:semiHidden/>
    <w:unhideWhenUsed/>
    <w:rsid w:val="001D69EE"/>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MakroMetniChar">
    <w:name w:val="Makro Metni Char"/>
    <w:basedOn w:val="VarsaylanParagrafYazTipi"/>
    <w:link w:val="MakroMetni"/>
    <w:uiPriority w:val="99"/>
    <w:semiHidden/>
    <w:rsid w:val="001D69EE"/>
    <w:rPr>
      <w:rFonts w:ascii="Consolas" w:hAnsi="Consolas" w:cs="Calibri"/>
      <w:szCs w:val="20"/>
    </w:rPr>
  </w:style>
  <w:style w:type="paragraph" w:styleId="DzMetin">
    <w:name w:val="Plain Text"/>
    <w:basedOn w:val="Normal"/>
    <w:link w:val="DzMetinChar"/>
    <w:uiPriority w:val="99"/>
    <w:semiHidden/>
    <w:unhideWhenUsed/>
    <w:rsid w:val="001D69EE"/>
    <w:rPr>
      <w:rFonts w:ascii="Consolas" w:hAnsi="Consolas"/>
      <w:szCs w:val="21"/>
    </w:rPr>
  </w:style>
  <w:style w:type="character" w:customStyle="1" w:styleId="DzMetinChar">
    <w:name w:val="Düz Metin Char"/>
    <w:basedOn w:val="VarsaylanParagrafYazTipi"/>
    <w:link w:val="DzMetin"/>
    <w:uiPriority w:val="99"/>
    <w:semiHidden/>
    <w:rsid w:val="001D69EE"/>
    <w:rPr>
      <w:rFonts w:ascii="Consolas" w:hAnsi="Consolas" w:cs="Calibri"/>
      <w:szCs w:val="21"/>
    </w:rPr>
  </w:style>
  <w:style w:type="character" w:styleId="YerTutucuMetni">
    <w:name w:val="Placeholder Text"/>
    <w:basedOn w:val="VarsaylanParagrafYazTipi"/>
    <w:uiPriority w:val="99"/>
    <w:semiHidden/>
    <w:rsid w:val="001D69EE"/>
    <w:rPr>
      <w:rFonts w:ascii="Calibri" w:hAnsi="Calibri" w:cs="Calibri"/>
      <w:color w:val="3B3838" w:themeColor="background2" w:themeShade="40"/>
    </w:rPr>
  </w:style>
  <w:style w:type="paragraph" w:styleId="stBilgi">
    <w:name w:val="header"/>
    <w:basedOn w:val="Normal"/>
    <w:link w:val="stBilgiChar"/>
    <w:uiPriority w:val="99"/>
    <w:unhideWhenUsed/>
    <w:rsid w:val="001D69EE"/>
    <w:pPr>
      <w:spacing w:after="0" w:line="240" w:lineRule="auto"/>
    </w:pPr>
    <w:rPr>
      <w:rFonts w:ascii="Calibri" w:eastAsiaTheme="minorHAnsi" w:hAnsi="Calibri" w:cs="Calibri"/>
      <w:noProof w:val="0"/>
      <w:lang w:val="tr-TR" w:eastAsia="en-US"/>
    </w:rPr>
  </w:style>
  <w:style w:type="character" w:customStyle="1" w:styleId="stBilgiChar">
    <w:name w:val="Üst Bilgi Char"/>
    <w:basedOn w:val="VarsaylanParagrafYazTipi"/>
    <w:link w:val="stBilgi"/>
    <w:uiPriority w:val="99"/>
    <w:rsid w:val="001D69EE"/>
    <w:rPr>
      <w:rFonts w:ascii="Calibri" w:hAnsi="Calibri" w:cs="Calibri"/>
    </w:rPr>
  </w:style>
  <w:style w:type="paragraph" w:styleId="AltBilgi">
    <w:name w:val="footer"/>
    <w:basedOn w:val="Normal"/>
    <w:link w:val="AltBilgiChar"/>
    <w:uiPriority w:val="99"/>
    <w:unhideWhenUsed/>
    <w:rsid w:val="001D69EE"/>
    <w:pPr>
      <w:spacing w:after="0" w:line="240" w:lineRule="auto"/>
    </w:pPr>
    <w:rPr>
      <w:rFonts w:ascii="Calibri" w:eastAsiaTheme="minorHAnsi" w:hAnsi="Calibri" w:cs="Calibri"/>
      <w:noProof w:val="0"/>
      <w:lang w:val="tr-TR" w:eastAsia="en-US"/>
    </w:rPr>
  </w:style>
  <w:style w:type="character" w:customStyle="1" w:styleId="AltBilgiChar">
    <w:name w:val="Alt Bilgi Char"/>
    <w:basedOn w:val="VarsaylanParagrafYazTipi"/>
    <w:link w:val="AltBilgi"/>
    <w:uiPriority w:val="99"/>
    <w:rsid w:val="001D69EE"/>
    <w:rPr>
      <w:rFonts w:ascii="Calibri" w:hAnsi="Calibri" w:cs="Calibri"/>
    </w:rPr>
  </w:style>
  <w:style w:type="paragraph" w:styleId="T9">
    <w:name w:val="toc 9"/>
    <w:basedOn w:val="Normal"/>
    <w:next w:val="Normal"/>
    <w:autoRedefine/>
    <w:uiPriority w:val="39"/>
    <w:semiHidden/>
    <w:unhideWhenUsed/>
    <w:rsid w:val="001D69EE"/>
    <w:pPr>
      <w:spacing w:after="120" w:line="240" w:lineRule="auto"/>
      <w:ind w:left="1757"/>
    </w:pPr>
    <w:rPr>
      <w:rFonts w:ascii="Calibri" w:eastAsiaTheme="minorHAnsi" w:hAnsi="Calibri" w:cs="Calibri"/>
      <w:noProof w:val="0"/>
      <w:lang w:val="tr-TR" w:eastAsia="en-US"/>
    </w:rPr>
  </w:style>
  <w:style w:type="character" w:styleId="Bahset">
    <w:name w:val="Mention"/>
    <w:basedOn w:val="VarsaylanParagrafYazTipi"/>
    <w:uiPriority w:val="99"/>
    <w:semiHidden/>
    <w:unhideWhenUsed/>
    <w:rsid w:val="001D69EE"/>
    <w:rPr>
      <w:rFonts w:ascii="Calibri" w:hAnsi="Calibri" w:cs="Calibri"/>
      <w:color w:val="2B579A"/>
      <w:shd w:val="clear" w:color="auto" w:fill="E1DFDD"/>
    </w:rPr>
  </w:style>
  <w:style w:type="numbering" w:styleId="111111">
    <w:name w:val="Outline List 2"/>
    <w:basedOn w:val="ListeYok"/>
    <w:uiPriority w:val="99"/>
    <w:semiHidden/>
    <w:unhideWhenUsed/>
    <w:rsid w:val="001D69EE"/>
    <w:pPr>
      <w:numPr>
        <w:numId w:val="24"/>
      </w:numPr>
    </w:pPr>
  </w:style>
  <w:style w:type="numbering" w:styleId="1ai">
    <w:name w:val="Outline List 1"/>
    <w:basedOn w:val="ListeYok"/>
    <w:uiPriority w:val="99"/>
    <w:semiHidden/>
    <w:unhideWhenUsed/>
    <w:rsid w:val="001D69EE"/>
    <w:pPr>
      <w:numPr>
        <w:numId w:val="25"/>
      </w:numPr>
    </w:pPr>
  </w:style>
  <w:style w:type="character" w:styleId="HTMLDeiken">
    <w:name w:val="HTML Variable"/>
    <w:basedOn w:val="VarsaylanParagrafYazTipi"/>
    <w:uiPriority w:val="99"/>
    <w:semiHidden/>
    <w:unhideWhenUsed/>
    <w:rsid w:val="001D69EE"/>
    <w:rPr>
      <w:rFonts w:ascii="Calibri" w:hAnsi="Calibri" w:cs="Calibri"/>
      <w:i/>
      <w:iCs/>
    </w:rPr>
  </w:style>
  <w:style w:type="paragraph" w:styleId="HTMLAdresi">
    <w:name w:val="HTML Address"/>
    <w:basedOn w:val="Normal"/>
    <w:link w:val="HTMLAdresiChar"/>
    <w:uiPriority w:val="99"/>
    <w:semiHidden/>
    <w:unhideWhenUsed/>
    <w:rsid w:val="001D69EE"/>
    <w:rPr>
      <w:i/>
      <w:iCs/>
    </w:rPr>
  </w:style>
  <w:style w:type="character" w:customStyle="1" w:styleId="HTMLAdresiChar">
    <w:name w:val="HTML Adresi Char"/>
    <w:basedOn w:val="VarsaylanParagrafYazTipi"/>
    <w:link w:val="HTMLAdresi"/>
    <w:uiPriority w:val="99"/>
    <w:semiHidden/>
    <w:rsid w:val="001D69EE"/>
    <w:rPr>
      <w:rFonts w:ascii="Calibri" w:hAnsi="Calibri" w:cs="Calibri"/>
      <w:i/>
      <w:iCs/>
    </w:rPr>
  </w:style>
  <w:style w:type="character" w:styleId="HTMLTanm">
    <w:name w:val="HTML Definition"/>
    <w:basedOn w:val="VarsaylanParagrafYazTipi"/>
    <w:uiPriority w:val="99"/>
    <w:semiHidden/>
    <w:unhideWhenUsed/>
    <w:rsid w:val="001D69EE"/>
    <w:rPr>
      <w:rFonts w:ascii="Calibri" w:hAnsi="Calibri" w:cs="Calibri"/>
      <w:i/>
      <w:iCs/>
    </w:rPr>
  </w:style>
  <w:style w:type="character" w:styleId="HTMLCite">
    <w:name w:val="HTML Cite"/>
    <w:basedOn w:val="VarsaylanParagrafYazTipi"/>
    <w:uiPriority w:val="99"/>
    <w:semiHidden/>
    <w:unhideWhenUsed/>
    <w:rsid w:val="001D69EE"/>
    <w:rPr>
      <w:rFonts w:ascii="Calibri" w:hAnsi="Calibri" w:cs="Calibri"/>
      <w:i/>
      <w:iCs/>
    </w:rPr>
  </w:style>
  <w:style w:type="character" w:styleId="HTMLrnek">
    <w:name w:val="HTML Sample"/>
    <w:basedOn w:val="VarsaylanParagrafYazTipi"/>
    <w:uiPriority w:val="99"/>
    <w:semiHidden/>
    <w:unhideWhenUsed/>
    <w:rsid w:val="001D69EE"/>
    <w:rPr>
      <w:rFonts w:ascii="Consolas" w:hAnsi="Consolas" w:cs="Calibri"/>
      <w:sz w:val="24"/>
      <w:szCs w:val="24"/>
    </w:rPr>
  </w:style>
  <w:style w:type="character" w:styleId="HTMLKsaltmas">
    <w:name w:val="HTML Acronym"/>
    <w:basedOn w:val="VarsaylanParagrafYazTipi"/>
    <w:uiPriority w:val="99"/>
    <w:semiHidden/>
    <w:unhideWhenUsed/>
    <w:rsid w:val="001D69EE"/>
    <w:rPr>
      <w:rFonts w:ascii="Calibri" w:hAnsi="Calibri" w:cs="Calibri"/>
    </w:rPr>
  </w:style>
  <w:style w:type="paragraph" w:styleId="T1">
    <w:name w:val="toc 1"/>
    <w:basedOn w:val="Normal"/>
    <w:next w:val="Normal"/>
    <w:autoRedefine/>
    <w:uiPriority w:val="39"/>
    <w:semiHidden/>
    <w:unhideWhenUsed/>
    <w:rsid w:val="001D69EE"/>
    <w:pPr>
      <w:spacing w:after="100" w:line="240" w:lineRule="auto"/>
    </w:pPr>
    <w:rPr>
      <w:rFonts w:ascii="Calibri" w:eastAsiaTheme="minorHAnsi" w:hAnsi="Calibri" w:cs="Calibri"/>
      <w:noProof w:val="0"/>
      <w:lang w:val="tr-TR" w:eastAsia="en-US"/>
    </w:rPr>
  </w:style>
  <w:style w:type="paragraph" w:styleId="T2">
    <w:name w:val="toc 2"/>
    <w:basedOn w:val="Normal"/>
    <w:next w:val="Normal"/>
    <w:autoRedefine/>
    <w:uiPriority w:val="39"/>
    <w:semiHidden/>
    <w:unhideWhenUsed/>
    <w:rsid w:val="001D69EE"/>
    <w:pPr>
      <w:spacing w:after="100" w:line="240" w:lineRule="auto"/>
      <w:ind w:left="220"/>
    </w:pPr>
    <w:rPr>
      <w:rFonts w:ascii="Calibri" w:eastAsiaTheme="minorHAnsi" w:hAnsi="Calibri" w:cs="Calibri"/>
      <w:noProof w:val="0"/>
      <w:lang w:val="tr-TR" w:eastAsia="en-US"/>
    </w:rPr>
  </w:style>
  <w:style w:type="paragraph" w:styleId="T3">
    <w:name w:val="toc 3"/>
    <w:basedOn w:val="Normal"/>
    <w:next w:val="Normal"/>
    <w:autoRedefine/>
    <w:uiPriority w:val="39"/>
    <w:semiHidden/>
    <w:unhideWhenUsed/>
    <w:rsid w:val="001D69EE"/>
    <w:pPr>
      <w:spacing w:after="100" w:line="240" w:lineRule="auto"/>
      <w:ind w:left="440"/>
    </w:pPr>
    <w:rPr>
      <w:rFonts w:ascii="Calibri" w:eastAsiaTheme="minorHAnsi" w:hAnsi="Calibri" w:cs="Calibri"/>
      <w:noProof w:val="0"/>
      <w:lang w:val="tr-TR" w:eastAsia="en-US"/>
    </w:rPr>
  </w:style>
  <w:style w:type="paragraph" w:styleId="T4">
    <w:name w:val="toc 4"/>
    <w:basedOn w:val="Normal"/>
    <w:next w:val="Normal"/>
    <w:autoRedefine/>
    <w:uiPriority w:val="39"/>
    <w:semiHidden/>
    <w:unhideWhenUsed/>
    <w:rsid w:val="001D69EE"/>
    <w:pPr>
      <w:spacing w:after="100" w:line="240" w:lineRule="auto"/>
      <w:ind w:left="660"/>
    </w:pPr>
    <w:rPr>
      <w:rFonts w:ascii="Calibri" w:eastAsiaTheme="minorHAnsi" w:hAnsi="Calibri" w:cs="Calibri"/>
      <w:noProof w:val="0"/>
      <w:lang w:val="tr-TR" w:eastAsia="en-US"/>
    </w:rPr>
  </w:style>
  <w:style w:type="paragraph" w:styleId="T5">
    <w:name w:val="toc 5"/>
    <w:basedOn w:val="Normal"/>
    <w:next w:val="Normal"/>
    <w:autoRedefine/>
    <w:uiPriority w:val="39"/>
    <w:semiHidden/>
    <w:unhideWhenUsed/>
    <w:rsid w:val="001D69EE"/>
    <w:pPr>
      <w:spacing w:after="100" w:line="240" w:lineRule="auto"/>
      <w:ind w:left="880"/>
    </w:pPr>
    <w:rPr>
      <w:rFonts w:ascii="Calibri" w:eastAsiaTheme="minorHAnsi" w:hAnsi="Calibri" w:cs="Calibri"/>
      <w:noProof w:val="0"/>
      <w:lang w:val="tr-TR" w:eastAsia="en-US"/>
    </w:rPr>
  </w:style>
  <w:style w:type="paragraph" w:styleId="T6">
    <w:name w:val="toc 6"/>
    <w:basedOn w:val="Normal"/>
    <w:next w:val="Normal"/>
    <w:autoRedefine/>
    <w:uiPriority w:val="39"/>
    <w:semiHidden/>
    <w:unhideWhenUsed/>
    <w:rsid w:val="001D69EE"/>
    <w:pPr>
      <w:spacing w:after="100" w:line="240" w:lineRule="auto"/>
      <w:ind w:left="1100"/>
    </w:pPr>
    <w:rPr>
      <w:rFonts w:ascii="Calibri" w:eastAsiaTheme="minorHAnsi" w:hAnsi="Calibri" w:cs="Calibri"/>
      <w:noProof w:val="0"/>
      <w:lang w:val="tr-TR" w:eastAsia="en-US"/>
    </w:rPr>
  </w:style>
  <w:style w:type="paragraph" w:styleId="T7">
    <w:name w:val="toc 7"/>
    <w:basedOn w:val="Normal"/>
    <w:next w:val="Normal"/>
    <w:autoRedefine/>
    <w:uiPriority w:val="39"/>
    <w:semiHidden/>
    <w:unhideWhenUsed/>
    <w:rsid w:val="001D69EE"/>
    <w:pPr>
      <w:spacing w:after="100" w:line="240" w:lineRule="auto"/>
      <w:ind w:left="1320"/>
    </w:pPr>
    <w:rPr>
      <w:rFonts w:ascii="Calibri" w:eastAsiaTheme="minorHAnsi" w:hAnsi="Calibri" w:cs="Calibri"/>
      <w:noProof w:val="0"/>
      <w:lang w:val="tr-TR" w:eastAsia="en-US"/>
    </w:rPr>
  </w:style>
  <w:style w:type="paragraph" w:styleId="T8">
    <w:name w:val="toc 8"/>
    <w:basedOn w:val="Normal"/>
    <w:next w:val="Normal"/>
    <w:autoRedefine/>
    <w:uiPriority w:val="39"/>
    <w:semiHidden/>
    <w:unhideWhenUsed/>
    <w:rsid w:val="001D69EE"/>
    <w:pPr>
      <w:spacing w:after="100" w:line="240" w:lineRule="auto"/>
      <w:ind w:left="1540"/>
    </w:pPr>
    <w:rPr>
      <w:rFonts w:ascii="Calibri" w:eastAsiaTheme="minorHAnsi" w:hAnsi="Calibri" w:cs="Calibri"/>
      <w:noProof w:val="0"/>
      <w:lang w:val="tr-TR" w:eastAsia="en-US"/>
    </w:rPr>
  </w:style>
  <w:style w:type="paragraph" w:styleId="TBal">
    <w:name w:val="TOC Heading"/>
    <w:basedOn w:val="Balk1"/>
    <w:next w:val="Normal"/>
    <w:uiPriority w:val="39"/>
    <w:semiHidden/>
    <w:unhideWhenUsed/>
    <w:qFormat/>
    <w:rsid w:val="001D69EE"/>
    <w:pPr>
      <w:outlineLvl w:val="9"/>
    </w:pPr>
    <w:rPr>
      <w:color w:val="2E74B5" w:themeColor="accent1" w:themeShade="BF"/>
    </w:rPr>
  </w:style>
  <w:style w:type="table" w:styleId="TabloProfesyonel">
    <w:name w:val="Table Professional"/>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OrtaListe1">
    <w:name w:val="Medium List 1"/>
    <w:basedOn w:val="NormalTablo"/>
    <w:uiPriority w:val="65"/>
    <w:semiHidden/>
    <w:unhideWhenUsed/>
    <w:rsid w:val="001D69E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1D69E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OrtaListe1-Vurgu2">
    <w:name w:val="Medium List 1 Accent 2"/>
    <w:basedOn w:val="NormalTablo"/>
    <w:uiPriority w:val="65"/>
    <w:semiHidden/>
    <w:unhideWhenUsed/>
    <w:rsid w:val="001D69E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OrtaListe1-Vurgu3">
    <w:name w:val="Medium List 1 Accent 3"/>
    <w:basedOn w:val="NormalTablo"/>
    <w:uiPriority w:val="65"/>
    <w:semiHidden/>
    <w:unhideWhenUsed/>
    <w:rsid w:val="001D69E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OrtaListe1-Vurgu4">
    <w:name w:val="Medium List 1 Accent 4"/>
    <w:basedOn w:val="NormalTablo"/>
    <w:uiPriority w:val="65"/>
    <w:semiHidden/>
    <w:unhideWhenUsed/>
    <w:rsid w:val="001D69E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OrtaListe1-Vurgu5">
    <w:name w:val="Medium List 1 Accent 5"/>
    <w:basedOn w:val="NormalTablo"/>
    <w:uiPriority w:val="65"/>
    <w:semiHidden/>
    <w:unhideWhenUsed/>
    <w:rsid w:val="001D69E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OrtaListe1-Vurgu6">
    <w:name w:val="Medium List 1 Accent 6"/>
    <w:basedOn w:val="NormalTablo"/>
    <w:uiPriority w:val="65"/>
    <w:semiHidden/>
    <w:unhideWhenUsed/>
    <w:rsid w:val="001D69E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OrtaListe2">
    <w:name w:val="Medium List 2"/>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Glgeleme1">
    <w:name w:val="Medium Shading 1"/>
    <w:basedOn w:val="NormalTablo"/>
    <w:uiPriority w:val="63"/>
    <w:semiHidden/>
    <w:unhideWhenUsed/>
    <w:rsid w:val="001D69E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1D69E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semiHidden/>
    <w:unhideWhenUsed/>
    <w:rsid w:val="001D69E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semiHidden/>
    <w:unhideWhenUsed/>
    <w:rsid w:val="001D69E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semiHidden/>
    <w:unhideWhenUsed/>
    <w:rsid w:val="001D69E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semiHidden/>
    <w:unhideWhenUsed/>
    <w:rsid w:val="001D69E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semiHidden/>
    <w:unhideWhenUsed/>
    <w:rsid w:val="001D69E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1">
    <w:name w:val="Medium Shading 2 Accent 1"/>
    <w:basedOn w:val="NormalTablo"/>
    <w:uiPriority w:val="64"/>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2">
    <w:name w:val="Medium Shading 2 Accent 2"/>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3">
    <w:name w:val="Medium Shading 2 Accent 3"/>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4">
    <w:name w:val="Medium Shading 2 Accent 4"/>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5">
    <w:name w:val="Medium Shading 2 Accent 5"/>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6">
    <w:name w:val="Medium Shading 2 Accent 6"/>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Klavuz1">
    <w:name w:val="Medium Grid 1"/>
    <w:basedOn w:val="NormalTablo"/>
    <w:uiPriority w:val="67"/>
    <w:semiHidden/>
    <w:unhideWhenUsed/>
    <w:rsid w:val="001D69E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semiHidden/>
    <w:unhideWhenUsed/>
    <w:rsid w:val="001D69E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OrtaKlavuz1-Vurgu2">
    <w:name w:val="Medium Grid 1 Accent 2"/>
    <w:basedOn w:val="NormalTablo"/>
    <w:uiPriority w:val="67"/>
    <w:semiHidden/>
    <w:unhideWhenUsed/>
    <w:rsid w:val="001D69E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OrtaKlavuz1-Vurgu3">
    <w:name w:val="Medium Grid 1 Accent 3"/>
    <w:basedOn w:val="NormalTablo"/>
    <w:uiPriority w:val="67"/>
    <w:semiHidden/>
    <w:unhideWhenUsed/>
    <w:rsid w:val="001D69E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OrtaKlavuz1-Vurgu4">
    <w:name w:val="Medium Grid 1 Accent 4"/>
    <w:basedOn w:val="NormalTablo"/>
    <w:uiPriority w:val="67"/>
    <w:semiHidden/>
    <w:unhideWhenUsed/>
    <w:rsid w:val="001D69E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OrtaKlavuz1-Vurgu5">
    <w:name w:val="Medium Grid 1 Accent 5"/>
    <w:basedOn w:val="NormalTablo"/>
    <w:uiPriority w:val="67"/>
    <w:semiHidden/>
    <w:unhideWhenUsed/>
    <w:rsid w:val="001D69E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OrtaKlavuz1-Vurgu6">
    <w:name w:val="Medium Grid 1 Accent 6"/>
    <w:basedOn w:val="NormalTablo"/>
    <w:uiPriority w:val="67"/>
    <w:semiHidden/>
    <w:unhideWhenUsed/>
    <w:rsid w:val="001D69E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OrtaKlavuz2">
    <w:name w:val="Medium Grid 2"/>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OrtaKlavuz3-Vurgu2">
    <w:name w:val="Medium Grid 3 Accent 2"/>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OrtaKlavuz3-Vurgu3">
    <w:name w:val="Medium Grid 3 Accent 3"/>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OrtaKlavuz3-Vurgu4">
    <w:name w:val="Medium Grid 3 Accent 4"/>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OrtaKlavuz3-Vurgu5">
    <w:name w:val="Medium Grid 3 Accent 5"/>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OrtaKlavuz3-Vurgu6">
    <w:name w:val="Medium Grid 3 Accent 6"/>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Kaynaka">
    <w:name w:val="Bibliography"/>
    <w:basedOn w:val="Normal"/>
    <w:next w:val="Normal"/>
    <w:uiPriority w:val="37"/>
    <w:semiHidden/>
    <w:unhideWhenUsed/>
    <w:rsid w:val="001D69EE"/>
    <w:pPr>
      <w:spacing w:after="0" w:line="240" w:lineRule="auto"/>
    </w:pPr>
    <w:rPr>
      <w:rFonts w:ascii="Calibri" w:eastAsiaTheme="minorHAnsi" w:hAnsi="Calibri" w:cs="Calibri"/>
      <w:noProof w:val="0"/>
      <w:lang w:val="tr-TR" w:eastAsia="en-US"/>
    </w:rPr>
  </w:style>
  <w:style w:type="character" w:styleId="Etiket">
    <w:name w:val="Hashtag"/>
    <w:basedOn w:val="VarsaylanParagrafYazTipi"/>
    <w:uiPriority w:val="99"/>
    <w:semiHidden/>
    <w:unhideWhenUsed/>
    <w:rsid w:val="001D69EE"/>
    <w:rPr>
      <w:rFonts w:ascii="Calibri" w:hAnsi="Calibri" w:cs="Calibri"/>
      <w:color w:val="2B579A"/>
      <w:shd w:val="clear" w:color="auto" w:fill="E1DFDD"/>
    </w:rPr>
  </w:style>
  <w:style w:type="paragraph" w:styleId="letistBilgisi">
    <w:name w:val="Message Header"/>
    <w:basedOn w:val="Normal"/>
    <w:link w:val="letistBilgisiChar"/>
    <w:uiPriority w:val="99"/>
    <w:semiHidden/>
    <w:unhideWhenUsed/>
    <w:rsid w:val="001D69E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letistBilgisiChar">
    <w:name w:val="İleti Üst Bilgisi Char"/>
    <w:basedOn w:val="VarsaylanParagrafYazTipi"/>
    <w:link w:val="letistBilgisi"/>
    <w:uiPriority w:val="99"/>
    <w:semiHidden/>
    <w:rsid w:val="001D69EE"/>
    <w:rPr>
      <w:rFonts w:ascii="Calibri Light" w:eastAsiaTheme="majorEastAsia" w:hAnsi="Calibri Light" w:cs="Calibri Light"/>
      <w:sz w:val="24"/>
      <w:szCs w:val="24"/>
      <w:shd w:val="pct20" w:color="auto" w:fill="auto"/>
    </w:rPr>
  </w:style>
  <w:style w:type="table" w:styleId="TabloZarif">
    <w:name w:val="Table Elegant"/>
    <w:basedOn w:val="NormalTablo"/>
    <w:uiPriority w:val="99"/>
    <w:semiHidden/>
    <w:unhideWhenUsed/>
    <w:rsid w:val="001D69E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1D69EE"/>
    <w:pPr>
      <w:spacing w:after="0" w:line="240" w:lineRule="auto"/>
      <w:ind w:left="360" w:hanging="360"/>
      <w:contextualSpacing/>
    </w:pPr>
    <w:rPr>
      <w:rFonts w:ascii="Calibri" w:eastAsiaTheme="minorHAnsi" w:hAnsi="Calibri" w:cs="Calibri"/>
      <w:noProof w:val="0"/>
      <w:lang w:val="tr-TR" w:eastAsia="en-US"/>
    </w:rPr>
  </w:style>
  <w:style w:type="paragraph" w:styleId="Liste2">
    <w:name w:val="List 2"/>
    <w:basedOn w:val="Normal"/>
    <w:uiPriority w:val="99"/>
    <w:semiHidden/>
    <w:unhideWhenUsed/>
    <w:rsid w:val="001D69EE"/>
    <w:pPr>
      <w:spacing w:after="0" w:line="240" w:lineRule="auto"/>
      <w:ind w:left="720" w:hanging="360"/>
      <w:contextualSpacing/>
    </w:pPr>
    <w:rPr>
      <w:rFonts w:ascii="Calibri" w:eastAsiaTheme="minorHAnsi" w:hAnsi="Calibri" w:cs="Calibri"/>
      <w:noProof w:val="0"/>
      <w:lang w:val="tr-TR" w:eastAsia="en-US"/>
    </w:rPr>
  </w:style>
  <w:style w:type="paragraph" w:styleId="Liste3">
    <w:name w:val="List 3"/>
    <w:basedOn w:val="Normal"/>
    <w:uiPriority w:val="99"/>
    <w:semiHidden/>
    <w:unhideWhenUsed/>
    <w:rsid w:val="001D69EE"/>
    <w:pPr>
      <w:spacing w:after="0" w:line="240" w:lineRule="auto"/>
      <w:ind w:left="1080" w:hanging="360"/>
      <w:contextualSpacing/>
    </w:pPr>
    <w:rPr>
      <w:rFonts w:ascii="Calibri" w:eastAsiaTheme="minorHAnsi" w:hAnsi="Calibri" w:cs="Calibri"/>
      <w:noProof w:val="0"/>
      <w:lang w:val="tr-TR" w:eastAsia="en-US"/>
    </w:rPr>
  </w:style>
  <w:style w:type="paragraph" w:styleId="Liste4">
    <w:name w:val="List 4"/>
    <w:basedOn w:val="Normal"/>
    <w:uiPriority w:val="99"/>
    <w:semiHidden/>
    <w:unhideWhenUsed/>
    <w:rsid w:val="001D69EE"/>
    <w:pPr>
      <w:spacing w:after="0" w:line="240" w:lineRule="auto"/>
      <w:ind w:left="1440" w:hanging="360"/>
      <w:contextualSpacing/>
    </w:pPr>
    <w:rPr>
      <w:rFonts w:ascii="Calibri" w:eastAsiaTheme="minorHAnsi" w:hAnsi="Calibri" w:cs="Calibri"/>
      <w:noProof w:val="0"/>
      <w:lang w:val="tr-TR" w:eastAsia="en-US"/>
    </w:rPr>
  </w:style>
  <w:style w:type="paragraph" w:styleId="Liste5">
    <w:name w:val="List 5"/>
    <w:basedOn w:val="Normal"/>
    <w:uiPriority w:val="99"/>
    <w:semiHidden/>
    <w:unhideWhenUsed/>
    <w:rsid w:val="001D69EE"/>
    <w:pPr>
      <w:spacing w:after="0" w:line="240" w:lineRule="auto"/>
      <w:ind w:left="1800" w:hanging="360"/>
      <w:contextualSpacing/>
    </w:pPr>
    <w:rPr>
      <w:rFonts w:ascii="Calibri" w:eastAsiaTheme="minorHAnsi" w:hAnsi="Calibri" w:cs="Calibri"/>
      <w:noProof w:val="0"/>
      <w:lang w:val="tr-TR" w:eastAsia="en-US"/>
    </w:rPr>
  </w:style>
  <w:style w:type="table" w:styleId="TabloListe1">
    <w:name w:val="Table List 1"/>
    <w:basedOn w:val="NormalTablo"/>
    <w:uiPriority w:val="99"/>
    <w:semiHidden/>
    <w:unhideWhenUsed/>
    <w:rsid w:val="001D69E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uiPriority w:val="99"/>
    <w:semiHidden/>
    <w:unhideWhenUsed/>
    <w:rsid w:val="001D69E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uiPriority w:val="99"/>
    <w:semiHidden/>
    <w:unhideWhenUsed/>
    <w:rsid w:val="001D69E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uiPriority w:val="99"/>
    <w:semiHidden/>
    <w:unhideWhenUsed/>
    <w:rsid w:val="001D69E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uiPriority w:val="99"/>
    <w:semiHidden/>
    <w:unhideWhenUsed/>
    <w:rsid w:val="001D69E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uiPriority w:val="99"/>
    <w:semiHidden/>
    <w:unhideWhenUsed/>
    <w:rsid w:val="001D69E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Devam">
    <w:name w:val="List Continue"/>
    <w:basedOn w:val="Normal"/>
    <w:uiPriority w:val="99"/>
    <w:semiHidden/>
    <w:unhideWhenUsed/>
    <w:rsid w:val="001D69EE"/>
    <w:pPr>
      <w:spacing w:after="120" w:line="240" w:lineRule="auto"/>
      <w:ind w:left="360"/>
      <w:contextualSpacing/>
    </w:pPr>
    <w:rPr>
      <w:rFonts w:ascii="Calibri" w:eastAsiaTheme="minorHAnsi" w:hAnsi="Calibri" w:cs="Calibri"/>
      <w:noProof w:val="0"/>
      <w:lang w:val="tr-TR" w:eastAsia="en-US"/>
    </w:rPr>
  </w:style>
  <w:style w:type="paragraph" w:styleId="ListeDevam2">
    <w:name w:val="List Continue 2"/>
    <w:basedOn w:val="Normal"/>
    <w:uiPriority w:val="99"/>
    <w:semiHidden/>
    <w:unhideWhenUsed/>
    <w:rsid w:val="001D69EE"/>
    <w:pPr>
      <w:spacing w:after="120" w:line="240" w:lineRule="auto"/>
      <w:ind w:left="720"/>
      <w:contextualSpacing/>
    </w:pPr>
    <w:rPr>
      <w:rFonts w:ascii="Calibri" w:eastAsiaTheme="minorHAnsi" w:hAnsi="Calibri" w:cs="Calibri"/>
      <w:noProof w:val="0"/>
      <w:lang w:val="tr-TR" w:eastAsia="en-US"/>
    </w:rPr>
  </w:style>
  <w:style w:type="paragraph" w:styleId="ListeDevam3">
    <w:name w:val="List Continue 3"/>
    <w:basedOn w:val="Normal"/>
    <w:uiPriority w:val="99"/>
    <w:semiHidden/>
    <w:unhideWhenUsed/>
    <w:rsid w:val="001D69EE"/>
    <w:pPr>
      <w:spacing w:after="120" w:line="240" w:lineRule="auto"/>
      <w:ind w:left="1080"/>
      <w:contextualSpacing/>
    </w:pPr>
    <w:rPr>
      <w:rFonts w:ascii="Calibri" w:eastAsiaTheme="minorHAnsi" w:hAnsi="Calibri" w:cs="Calibri"/>
      <w:noProof w:val="0"/>
      <w:lang w:val="tr-TR" w:eastAsia="en-US"/>
    </w:rPr>
  </w:style>
  <w:style w:type="paragraph" w:styleId="ListeDevam4">
    <w:name w:val="List Continue 4"/>
    <w:basedOn w:val="Normal"/>
    <w:uiPriority w:val="99"/>
    <w:semiHidden/>
    <w:unhideWhenUsed/>
    <w:rsid w:val="001D69EE"/>
    <w:pPr>
      <w:spacing w:after="120" w:line="240" w:lineRule="auto"/>
      <w:ind w:left="1440"/>
      <w:contextualSpacing/>
    </w:pPr>
    <w:rPr>
      <w:rFonts w:ascii="Calibri" w:eastAsiaTheme="minorHAnsi" w:hAnsi="Calibri" w:cs="Calibri"/>
      <w:noProof w:val="0"/>
      <w:lang w:val="tr-TR" w:eastAsia="en-US"/>
    </w:rPr>
  </w:style>
  <w:style w:type="paragraph" w:styleId="ListeDevam5">
    <w:name w:val="List Continue 5"/>
    <w:basedOn w:val="Normal"/>
    <w:uiPriority w:val="99"/>
    <w:semiHidden/>
    <w:unhideWhenUsed/>
    <w:rsid w:val="001D69EE"/>
    <w:pPr>
      <w:spacing w:after="120" w:line="240" w:lineRule="auto"/>
      <w:ind w:left="1800"/>
      <w:contextualSpacing/>
    </w:pPr>
    <w:rPr>
      <w:rFonts w:ascii="Calibri" w:eastAsiaTheme="minorHAnsi" w:hAnsi="Calibri" w:cs="Calibri"/>
      <w:noProof w:val="0"/>
      <w:lang w:val="tr-TR" w:eastAsia="en-US"/>
    </w:rPr>
  </w:style>
  <w:style w:type="paragraph" w:styleId="ListeParagraf">
    <w:name w:val="List Paragraph"/>
    <w:basedOn w:val="Normal"/>
    <w:uiPriority w:val="34"/>
    <w:unhideWhenUsed/>
    <w:qFormat/>
    <w:rsid w:val="001D69EE"/>
    <w:pPr>
      <w:spacing w:after="0" w:line="240" w:lineRule="auto"/>
      <w:ind w:left="720"/>
      <w:contextualSpacing/>
    </w:pPr>
    <w:rPr>
      <w:rFonts w:ascii="Calibri" w:eastAsiaTheme="minorHAnsi" w:hAnsi="Calibri" w:cs="Calibri"/>
      <w:noProof w:val="0"/>
      <w:lang w:val="tr-TR" w:eastAsia="en-US"/>
    </w:rPr>
  </w:style>
  <w:style w:type="paragraph" w:styleId="ListeNumaras">
    <w:name w:val="List Number"/>
    <w:basedOn w:val="Normal"/>
    <w:uiPriority w:val="99"/>
    <w:semiHidden/>
    <w:unhideWhenUsed/>
    <w:rsid w:val="001D69EE"/>
    <w:pPr>
      <w:numPr>
        <w:numId w:val="13"/>
      </w:numPr>
      <w:spacing w:after="0" w:line="240" w:lineRule="auto"/>
      <w:contextualSpacing/>
    </w:pPr>
    <w:rPr>
      <w:rFonts w:ascii="Calibri" w:eastAsiaTheme="minorHAnsi" w:hAnsi="Calibri" w:cs="Calibri"/>
      <w:noProof w:val="0"/>
      <w:lang w:val="tr-TR" w:eastAsia="en-US"/>
    </w:rPr>
  </w:style>
  <w:style w:type="paragraph" w:styleId="ListeNumaras2">
    <w:name w:val="List Number 2"/>
    <w:basedOn w:val="Normal"/>
    <w:uiPriority w:val="99"/>
    <w:semiHidden/>
    <w:unhideWhenUsed/>
    <w:rsid w:val="001D69EE"/>
    <w:pPr>
      <w:numPr>
        <w:numId w:val="14"/>
      </w:numPr>
      <w:spacing w:after="0" w:line="240" w:lineRule="auto"/>
      <w:contextualSpacing/>
    </w:pPr>
    <w:rPr>
      <w:rFonts w:ascii="Calibri" w:eastAsiaTheme="minorHAnsi" w:hAnsi="Calibri" w:cs="Calibri"/>
      <w:noProof w:val="0"/>
      <w:lang w:val="tr-TR" w:eastAsia="en-US"/>
    </w:rPr>
  </w:style>
  <w:style w:type="paragraph" w:styleId="ListeNumaras3">
    <w:name w:val="List Number 3"/>
    <w:basedOn w:val="Normal"/>
    <w:uiPriority w:val="99"/>
    <w:semiHidden/>
    <w:unhideWhenUsed/>
    <w:rsid w:val="001D69EE"/>
    <w:pPr>
      <w:numPr>
        <w:numId w:val="15"/>
      </w:numPr>
      <w:spacing w:after="0" w:line="240" w:lineRule="auto"/>
      <w:contextualSpacing/>
    </w:pPr>
    <w:rPr>
      <w:rFonts w:ascii="Calibri" w:eastAsiaTheme="minorHAnsi" w:hAnsi="Calibri" w:cs="Calibri"/>
      <w:noProof w:val="0"/>
      <w:lang w:val="tr-TR" w:eastAsia="en-US"/>
    </w:rPr>
  </w:style>
  <w:style w:type="paragraph" w:styleId="ListeNumaras4">
    <w:name w:val="List Number 4"/>
    <w:basedOn w:val="Normal"/>
    <w:uiPriority w:val="99"/>
    <w:semiHidden/>
    <w:unhideWhenUsed/>
    <w:rsid w:val="001D69EE"/>
    <w:pPr>
      <w:numPr>
        <w:numId w:val="16"/>
      </w:numPr>
      <w:spacing w:after="0" w:line="240" w:lineRule="auto"/>
      <w:contextualSpacing/>
    </w:pPr>
    <w:rPr>
      <w:rFonts w:ascii="Calibri" w:eastAsiaTheme="minorHAnsi" w:hAnsi="Calibri" w:cs="Calibri"/>
      <w:noProof w:val="0"/>
      <w:lang w:val="tr-TR" w:eastAsia="en-US"/>
    </w:rPr>
  </w:style>
  <w:style w:type="paragraph" w:styleId="ListeNumaras5">
    <w:name w:val="List Number 5"/>
    <w:basedOn w:val="Normal"/>
    <w:uiPriority w:val="99"/>
    <w:semiHidden/>
    <w:unhideWhenUsed/>
    <w:rsid w:val="001D69EE"/>
    <w:pPr>
      <w:numPr>
        <w:numId w:val="17"/>
      </w:numPr>
      <w:spacing w:after="0" w:line="240" w:lineRule="auto"/>
      <w:contextualSpacing/>
    </w:pPr>
    <w:rPr>
      <w:rFonts w:ascii="Calibri" w:eastAsiaTheme="minorHAnsi" w:hAnsi="Calibri" w:cs="Calibri"/>
      <w:noProof w:val="0"/>
      <w:lang w:val="tr-TR" w:eastAsia="en-US"/>
    </w:rPr>
  </w:style>
  <w:style w:type="paragraph" w:styleId="ListeMaddemi">
    <w:name w:val="List Bullet"/>
    <w:basedOn w:val="Normal"/>
    <w:uiPriority w:val="99"/>
    <w:semiHidden/>
    <w:unhideWhenUsed/>
    <w:rsid w:val="001D69EE"/>
    <w:pPr>
      <w:numPr>
        <w:numId w:val="8"/>
      </w:numPr>
      <w:spacing w:after="0" w:line="240" w:lineRule="auto"/>
      <w:contextualSpacing/>
    </w:pPr>
    <w:rPr>
      <w:rFonts w:ascii="Calibri" w:eastAsiaTheme="minorHAnsi" w:hAnsi="Calibri" w:cs="Calibri"/>
      <w:noProof w:val="0"/>
      <w:lang w:val="tr-TR" w:eastAsia="en-US"/>
    </w:rPr>
  </w:style>
  <w:style w:type="paragraph" w:styleId="ListeMaddemi2">
    <w:name w:val="List Bullet 2"/>
    <w:basedOn w:val="Normal"/>
    <w:uiPriority w:val="99"/>
    <w:semiHidden/>
    <w:unhideWhenUsed/>
    <w:rsid w:val="001D69EE"/>
    <w:pPr>
      <w:numPr>
        <w:numId w:val="9"/>
      </w:numPr>
      <w:spacing w:after="0" w:line="240" w:lineRule="auto"/>
      <w:contextualSpacing/>
    </w:pPr>
    <w:rPr>
      <w:rFonts w:ascii="Calibri" w:eastAsiaTheme="minorHAnsi" w:hAnsi="Calibri" w:cs="Calibri"/>
      <w:noProof w:val="0"/>
      <w:lang w:val="tr-TR" w:eastAsia="en-US"/>
    </w:rPr>
  </w:style>
  <w:style w:type="paragraph" w:styleId="ListeMaddemi3">
    <w:name w:val="List Bullet 3"/>
    <w:basedOn w:val="Normal"/>
    <w:uiPriority w:val="99"/>
    <w:semiHidden/>
    <w:unhideWhenUsed/>
    <w:rsid w:val="001D69EE"/>
    <w:pPr>
      <w:numPr>
        <w:numId w:val="10"/>
      </w:numPr>
      <w:spacing w:after="0" w:line="240" w:lineRule="auto"/>
      <w:contextualSpacing/>
    </w:pPr>
    <w:rPr>
      <w:rFonts w:ascii="Calibri" w:eastAsiaTheme="minorHAnsi" w:hAnsi="Calibri" w:cs="Calibri"/>
      <w:noProof w:val="0"/>
      <w:lang w:val="tr-TR" w:eastAsia="en-US"/>
    </w:rPr>
  </w:style>
  <w:style w:type="paragraph" w:styleId="ListeMaddemi4">
    <w:name w:val="List Bullet 4"/>
    <w:basedOn w:val="Normal"/>
    <w:uiPriority w:val="99"/>
    <w:semiHidden/>
    <w:unhideWhenUsed/>
    <w:rsid w:val="001D69EE"/>
    <w:pPr>
      <w:numPr>
        <w:numId w:val="11"/>
      </w:numPr>
      <w:spacing w:after="0" w:line="240" w:lineRule="auto"/>
      <w:contextualSpacing/>
    </w:pPr>
    <w:rPr>
      <w:rFonts w:ascii="Calibri" w:eastAsiaTheme="minorHAnsi" w:hAnsi="Calibri" w:cs="Calibri"/>
      <w:noProof w:val="0"/>
      <w:lang w:val="tr-TR" w:eastAsia="en-US"/>
    </w:rPr>
  </w:style>
  <w:style w:type="paragraph" w:styleId="ListeMaddemi5">
    <w:name w:val="List Bullet 5"/>
    <w:basedOn w:val="Normal"/>
    <w:uiPriority w:val="99"/>
    <w:semiHidden/>
    <w:unhideWhenUsed/>
    <w:rsid w:val="001D69EE"/>
    <w:pPr>
      <w:numPr>
        <w:numId w:val="12"/>
      </w:numPr>
      <w:spacing w:after="0" w:line="240" w:lineRule="auto"/>
      <w:contextualSpacing/>
    </w:pPr>
    <w:rPr>
      <w:rFonts w:ascii="Calibri" w:eastAsiaTheme="minorHAnsi" w:hAnsi="Calibri" w:cs="Calibri"/>
      <w:noProof w:val="0"/>
      <w:lang w:val="tr-TR" w:eastAsia="en-US"/>
    </w:rPr>
  </w:style>
  <w:style w:type="table" w:styleId="TabloKlasik1">
    <w:name w:val="Table Classic 1"/>
    <w:basedOn w:val="NormalTablo"/>
    <w:uiPriority w:val="99"/>
    <w:semiHidden/>
    <w:unhideWhenUsed/>
    <w:rsid w:val="001D69E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uiPriority w:val="99"/>
    <w:semiHidden/>
    <w:unhideWhenUsed/>
    <w:rsid w:val="001D69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uiPriority w:val="99"/>
    <w:semiHidden/>
    <w:unhideWhenUsed/>
    <w:rsid w:val="001D69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uiPriority w:val="99"/>
    <w:semiHidden/>
    <w:unhideWhenUsed/>
    <w:rsid w:val="001D69E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killerTablosu">
    <w:name w:val="table of figures"/>
    <w:basedOn w:val="Normal"/>
    <w:next w:val="Normal"/>
    <w:uiPriority w:val="99"/>
    <w:semiHidden/>
    <w:unhideWhenUsed/>
    <w:rsid w:val="001D69EE"/>
    <w:pPr>
      <w:spacing w:after="0" w:line="240" w:lineRule="auto"/>
    </w:pPr>
    <w:rPr>
      <w:rFonts w:ascii="Calibri" w:eastAsiaTheme="minorHAnsi" w:hAnsi="Calibri" w:cs="Calibri"/>
      <w:noProof w:val="0"/>
      <w:lang w:val="tr-TR" w:eastAsia="en-US"/>
    </w:rPr>
  </w:style>
  <w:style w:type="character" w:styleId="SonNotBavurusu">
    <w:name w:val="endnote reference"/>
    <w:basedOn w:val="VarsaylanParagrafYazTipi"/>
    <w:uiPriority w:val="99"/>
    <w:semiHidden/>
    <w:unhideWhenUsed/>
    <w:rsid w:val="001D69EE"/>
    <w:rPr>
      <w:rFonts w:ascii="Calibri" w:hAnsi="Calibri" w:cs="Calibri"/>
      <w:vertAlign w:val="superscript"/>
    </w:rPr>
  </w:style>
  <w:style w:type="paragraph" w:styleId="Kaynaka0">
    <w:name w:val="table of authorities"/>
    <w:basedOn w:val="Normal"/>
    <w:next w:val="Normal"/>
    <w:uiPriority w:val="99"/>
    <w:semiHidden/>
    <w:unhideWhenUsed/>
    <w:rsid w:val="001D69EE"/>
    <w:pPr>
      <w:spacing w:after="0" w:line="240" w:lineRule="auto"/>
      <w:ind w:left="220" w:hanging="220"/>
    </w:pPr>
    <w:rPr>
      <w:rFonts w:ascii="Calibri" w:eastAsiaTheme="minorHAnsi" w:hAnsi="Calibri" w:cs="Calibri"/>
      <w:noProof w:val="0"/>
      <w:lang w:val="tr-TR" w:eastAsia="en-US"/>
    </w:rPr>
  </w:style>
  <w:style w:type="paragraph" w:styleId="KaynakaBal">
    <w:name w:val="toa heading"/>
    <w:basedOn w:val="Normal"/>
    <w:next w:val="Normal"/>
    <w:uiPriority w:val="99"/>
    <w:semiHidden/>
    <w:unhideWhenUsed/>
    <w:rsid w:val="001D69EE"/>
    <w:pPr>
      <w:spacing w:before="120" w:after="0" w:line="240" w:lineRule="auto"/>
    </w:pPr>
    <w:rPr>
      <w:rFonts w:ascii="Calibri Light" w:eastAsiaTheme="majorEastAsia" w:hAnsi="Calibri Light" w:cs="Calibri Light"/>
      <w:b/>
      <w:bCs/>
      <w:noProof w:val="0"/>
      <w:sz w:val="24"/>
      <w:szCs w:val="24"/>
      <w:lang w:val="tr-TR" w:eastAsia="en-US"/>
    </w:rPr>
  </w:style>
  <w:style w:type="table" w:styleId="RenkliListe">
    <w:name w:val="Colorful List"/>
    <w:basedOn w:val="NormalTablo"/>
    <w:uiPriority w:val="72"/>
    <w:semiHidden/>
    <w:unhideWhenUsed/>
    <w:rsid w:val="001D69E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semiHidden/>
    <w:unhideWhenUsed/>
    <w:rsid w:val="001D69E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RenkliListe-Vurgu2">
    <w:name w:val="Colorful List Accent 2"/>
    <w:basedOn w:val="NormalTablo"/>
    <w:uiPriority w:val="72"/>
    <w:semiHidden/>
    <w:unhideWhenUsed/>
    <w:rsid w:val="001D69E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RenkliListe-Vurgu3">
    <w:name w:val="Colorful List Accent 3"/>
    <w:basedOn w:val="NormalTablo"/>
    <w:uiPriority w:val="72"/>
    <w:semiHidden/>
    <w:unhideWhenUsed/>
    <w:rsid w:val="001D69E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RenkliListe-Vurgu4">
    <w:name w:val="Colorful List Accent 4"/>
    <w:basedOn w:val="NormalTablo"/>
    <w:uiPriority w:val="72"/>
    <w:semiHidden/>
    <w:unhideWhenUsed/>
    <w:rsid w:val="001D69E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RenkliListe-Vurgu5">
    <w:name w:val="Colorful List Accent 5"/>
    <w:basedOn w:val="NormalTablo"/>
    <w:uiPriority w:val="72"/>
    <w:semiHidden/>
    <w:unhideWhenUsed/>
    <w:rsid w:val="001D69E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RenkliListe-Vurgu6">
    <w:name w:val="Colorful List Accent 6"/>
    <w:basedOn w:val="NormalTablo"/>
    <w:uiPriority w:val="72"/>
    <w:rsid w:val="001D69E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oRenkli1">
    <w:name w:val="Table Colorful 1"/>
    <w:basedOn w:val="NormalTablo"/>
    <w:uiPriority w:val="99"/>
    <w:semiHidden/>
    <w:unhideWhenUsed/>
    <w:rsid w:val="001D69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uiPriority w:val="99"/>
    <w:semiHidden/>
    <w:unhideWhenUsed/>
    <w:rsid w:val="001D69E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uiPriority w:val="99"/>
    <w:semiHidden/>
    <w:unhideWhenUsed/>
    <w:rsid w:val="001D6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RenkliGlgeleme">
    <w:name w:val="Colorful Shading"/>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semiHidden/>
    <w:unhideWhenUsed/>
    <w:rsid w:val="001D69E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RenkliGlgeleme-Vurgu4">
    <w:name w:val="Colorful Shading Accent 4"/>
    <w:basedOn w:val="NormalTablo"/>
    <w:uiPriority w:val="71"/>
    <w:semiHidden/>
    <w:unhideWhenUsed/>
    <w:rsid w:val="001D69E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semiHidden/>
    <w:unhideWhenUsed/>
    <w:rsid w:val="001D69E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1D69E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RenkliKlavuz">
    <w:name w:val="Colorful Grid"/>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RenkliKlavuz-Vurgu2">
    <w:name w:val="Colorful Grid Accent 2"/>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RenkliKlavuz-Vurgu3">
    <w:name w:val="Colorful Grid Accent 3"/>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RenkliKlavuz-Vurgu4">
    <w:name w:val="Colorful Grid Accent 4"/>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RenkliKlavuz-Vurgu5">
    <w:name w:val="Colorful Grid Accent 5"/>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RenkliKlavuz-Vurgu6">
    <w:name w:val="Colorful Grid Accent 6"/>
    <w:basedOn w:val="NormalTablo"/>
    <w:uiPriority w:val="73"/>
    <w:rsid w:val="001D69E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MektupAdresi">
    <w:name w:val="envelope address"/>
    <w:basedOn w:val="Normal"/>
    <w:uiPriority w:val="99"/>
    <w:semiHidden/>
    <w:unhideWhenUsed/>
    <w:rsid w:val="001D69EE"/>
    <w:pPr>
      <w:framePr w:w="7920" w:h="1980" w:hRule="exact" w:hSpace="180" w:wrap="auto" w:hAnchor="page" w:xAlign="center" w:yAlign="bottom"/>
      <w:spacing w:after="0" w:line="240" w:lineRule="auto"/>
      <w:ind w:left="2880"/>
    </w:pPr>
    <w:rPr>
      <w:rFonts w:ascii="Calibri Light" w:eastAsiaTheme="majorEastAsia" w:hAnsi="Calibri Light" w:cs="Calibri Light"/>
      <w:noProof w:val="0"/>
      <w:sz w:val="24"/>
      <w:szCs w:val="24"/>
      <w:lang w:val="tr-TR" w:eastAsia="en-US"/>
    </w:rPr>
  </w:style>
  <w:style w:type="numbering" w:styleId="MakaleBlm">
    <w:name w:val="Outline List 3"/>
    <w:basedOn w:val="ListeYok"/>
    <w:uiPriority w:val="99"/>
    <w:semiHidden/>
    <w:unhideWhenUsed/>
    <w:rsid w:val="001D69EE"/>
    <w:pPr>
      <w:numPr>
        <w:numId w:val="26"/>
      </w:numPr>
    </w:pPr>
  </w:style>
  <w:style w:type="table" w:styleId="DzTablo1">
    <w:name w:val="Plain Table 1"/>
    <w:basedOn w:val="NormalTablo"/>
    <w:uiPriority w:val="41"/>
    <w:rsid w:val="001D69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1D69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3">
    <w:name w:val="Plain Table 3"/>
    <w:basedOn w:val="NormalTablo"/>
    <w:uiPriority w:val="43"/>
    <w:rsid w:val="001D69E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D69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D69E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ralkYok">
    <w:name w:val="No Spacing"/>
    <w:uiPriority w:val="1"/>
    <w:qFormat/>
    <w:rsid w:val="001D69EE"/>
    <w:rPr>
      <w:rFonts w:ascii="Calibri" w:hAnsi="Calibri" w:cs="Calibri"/>
    </w:rPr>
  </w:style>
  <w:style w:type="paragraph" w:styleId="Tarih">
    <w:name w:val="Date"/>
    <w:basedOn w:val="Normal"/>
    <w:next w:val="Normal"/>
    <w:link w:val="TarihChar"/>
    <w:uiPriority w:val="99"/>
    <w:semiHidden/>
    <w:unhideWhenUsed/>
    <w:rsid w:val="001D69EE"/>
  </w:style>
  <w:style w:type="character" w:customStyle="1" w:styleId="TarihChar">
    <w:name w:val="Tarih Char"/>
    <w:basedOn w:val="VarsaylanParagrafYazTipi"/>
    <w:link w:val="Tarih"/>
    <w:uiPriority w:val="99"/>
    <w:semiHidden/>
    <w:rsid w:val="001D69EE"/>
    <w:rPr>
      <w:rFonts w:ascii="Calibri" w:hAnsi="Calibri" w:cs="Calibri"/>
    </w:rPr>
  </w:style>
  <w:style w:type="paragraph" w:styleId="NormalWeb">
    <w:name w:val="Normal (Web)"/>
    <w:basedOn w:val="Normal"/>
    <w:uiPriority w:val="99"/>
    <w:semiHidden/>
    <w:unhideWhenUsed/>
    <w:rsid w:val="001D69EE"/>
    <w:rPr>
      <w:rFonts w:ascii="Times New Roman" w:hAnsi="Times New Roman" w:cs="Times New Roman"/>
      <w:sz w:val="24"/>
      <w:szCs w:val="24"/>
    </w:rPr>
  </w:style>
  <w:style w:type="character" w:styleId="AkllKprBalant">
    <w:name w:val="Smart Hyperlink"/>
    <w:basedOn w:val="VarsaylanParagrafYazTipi"/>
    <w:uiPriority w:val="99"/>
    <w:semiHidden/>
    <w:unhideWhenUsed/>
    <w:rsid w:val="001D69EE"/>
    <w:rPr>
      <w:rFonts w:ascii="Calibri" w:hAnsi="Calibri" w:cs="Calibri"/>
      <w:u w:val="dotted"/>
    </w:rPr>
  </w:style>
  <w:style w:type="character" w:styleId="zmlenmeyenBahsetme">
    <w:name w:val="Unresolved Mention"/>
    <w:basedOn w:val="VarsaylanParagrafYazTipi"/>
    <w:uiPriority w:val="99"/>
    <w:semiHidden/>
    <w:unhideWhenUsed/>
    <w:rsid w:val="001D69EE"/>
    <w:rPr>
      <w:rFonts w:ascii="Calibri" w:hAnsi="Calibri" w:cs="Calibri"/>
      <w:color w:val="605E5C"/>
      <w:shd w:val="clear" w:color="auto" w:fill="E1DFDD"/>
    </w:rPr>
  </w:style>
  <w:style w:type="paragraph" w:styleId="GvdeMetni">
    <w:name w:val="Body Text"/>
    <w:basedOn w:val="Normal"/>
    <w:link w:val="GvdeMetniChar"/>
    <w:uiPriority w:val="99"/>
    <w:semiHidden/>
    <w:unhideWhenUsed/>
    <w:rsid w:val="001D69EE"/>
    <w:pPr>
      <w:spacing w:after="120" w:line="240" w:lineRule="auto"/>
    </w:pPr>
    <w:rPr>
      <w:rFonts w:ascii="Calibri" w:eastAsiaTheme="minorHAnsi" w:hAnsi="Calibri" w:cs="Calibri"/>
      <w:noProof w:val="0"/>
      <w:lang w:val="tr-TR" w:eastAsia="en-US"/>
    </w:rPr>
  </w:style>
  <w:style w:type="character" w:customStyle="1" w:styleId="GvdeMetniChar">
    <w:name w:val="Gövde Metni Char"/>
    <w:basedOn w:val="VarsaylanParagrafYazTipi"/>
    <w:link w:val="GvdeMetni"/>
    <w:uiPriority w:val="99"/>
    <w:semiHidden/>
    <w:rsid w:val="001D69EE"/>
    <w:rPr>
      <w:rFonts w:ascii="Calibri" w:hAnsi="Calibri" w:cs="Calibri"/>
    </w:rPr>
  </w:style>
  <w:style w:type="paragraph" w:styleId="GvdeMetni2">
    <w:name w:val="Body Text 2"/>
    <w:basedOn w:val="Normal"/>
    <w:link w:val="GvdeMetni2Char"/>
    <w:uiPriority w:val="99"/>
    <w:semiHidden/>
    <w:unhideWhenUsed/>
    <w:rsid w:val="001D69EE"/>
    <w:pPr>
      <w:spacing w:after="120" w:line="480" w:lineRule="auto"/>
    </w:pPr>
    <w:rPr>
      <w:rFonts w:ascii="Calibri" w:eastAsiaTheme="minorHAnsi" w:hAnsi="Calibri" w:cs="Calibri"/>
      <w:noProof w:val="0"/>
      <w:lang w:val="tr-TR" w:eastAsia="en-US"/>
    </w:rPr>
  </w:style>
  <w:style w:type="character" w:customStyle="1" w:styleId="GvdeMetni2Char">
    <w:name w:val="Gövde Metni 2 Char"/>
    <w:basedOn w:val="VarsaylanParagrafYazTipi"/>
    <w:link w:val="GvdeMetni2"/>
    <w:uiPriority w:val="99"/>
    <w:semiHidden/>
    <w:rsid w:val="001D69EE"/>
    <w:rPr>
      <w:rFonts w:ascii="Calibri" w:hAnsi="Calibri" w:cs="Calibri"/>
    </w:rPr>
  </w:style>
  <w:style w:type="paragraph" w:styleId="GvdeMetniGirintisi">
    <w:name w:val="Body Text Indent"/>
    <w:basedOn w:val="Normal"/>
    <w:link w:val="GvdeMetniGirintisiChar"/>
    <w:uiPriority w:val="99"/>
    <w:semiHidden/>
    <w:unhideWhenUsed/>
    <w:rsid w:val="001D69EE"/>
    <w:pPr>
      <w:spacing w:after="120" w:line="240" w:lineRule="auto"/>
      <w:ind w:left="360"/>
    </w:pPr>
    <w:rPr>
      <w:rFonts w:ascii="Calibri" w:eastAsiaTheme="minorHAnsi" w:hAnsi="Calibri" w:cs="Calibri"/>
      <w:noProof w:val="0"/>
      <w:lang w:val="tr-TR" w:eastAsia="en-US"/>
    </w:rPr>
  </w:style>
  <w:style w:type="character" w:customStyle="1" w:styleId="GvdeMetniGirintisiChar">
    <w:name w:val="Gövde Metni Girintisi Char"/>
    <w:basedOn w:val="VarsaylanParagrafYazTipi"/>
    <w:link w:val="GvdeMetniGirintisi"/>
    <w:uiPriority w:val="99"/>
    <w:semiHidden/>
    <w:rsid w:val="001D69EE"/>
    <w:rPr>
      <w:rFonts w:ascii="Calibri" w:hAnsi="Calibri" w:cs="Calibri"/>
    </w:rPr>
  </w:style>
  <w:style w:type="paragraph" w:styleId="GvdeMetniGirintisi2">
    <w:name w:val="Body Text Indent 2"/>
    <w:basedOn w:val="Normal"/>
    <w:link w:val="GvdeMetniGirintisi2Char"/>
    <w:uiPriority w:val="99"/>
    <w:semiHidden/>
    <w:unhideWhenUsed/>
    <w:rsid w:val="001D69EE"/>
    <w:pPr>
      <w:spacing w:after="120" w:line="480" w:lineRule="auto"/>
      <w:ind w:left="360"/>
    </w:pPr>
    <w:rPr>
      <w:rFonts w:ascii="Calibri" w:eastAsiaTheme="minorHAnsi" w:hAnsi="Calibri" w:cs="Calibri"/>
      <w:noProof w:val="0"/>
      <w:lang w:val="tr-TR" w:eastAsia="en-US"/>
    </w:rPr>
  </w:style>
  <w:style w:type="character" w:customStyle="1" w:styleId="GvdeMetniGirintisi2Char">
    <w:name w:val="Gövde Metni Girintisi 2 Char"/>
    <w:basedOn w:val="VarsaylanParagrafYazTipi"/>
    <w:link w:val="GvdeMetniGirintisi2"/>
    <w:uiPriority w:val="99"/>
    <w:semiHidden/>
    <w:rsid w:val="001D69EE"/>
    <w:rPr>
      <w:rFonts w:ascii="Calibri" w:hAnsi="Calibri" w:cs="Calibri"/>
    </w:rPr>
  </w:style>
  <w:style w:type="paragraph" w:styleId="GvdeMetnilkGirintisi">
    <w:name w:val="Body Text First Indent"/>
    <w:basedOn w:val="GvdeMetni"/>
    <w:link w:val="GvdeMetnilkGirintisiChar"/>
    <w:uiPriority w:val="99"/>
    <w:semiHidden/>
    <w:unhideWhenUsed/>
    <w:rsid w:val="001D69EE"/>
    <w:pPr>
      <w:spacing w:after="0"/>
      <w:ind w:firstLine="360"/>
    </w:pPr>
  </w:style>
  <w:style w:type="character" w:customStyle="1" w:styleId="GvdeMetnilkGirintisiChar">
    <w:name w:val="Gövde Metni İlk Girintisi Char"/>
    <w:basedOn w:val="GvdeMetniChar"/>
    <w:link w:val="GvdeMetnilkGirintisi"/>
    <w:uiPriority w:val="99"/>
    <w:semiHidden/>
    <w:rsid w:val="001D69EE"/>
    <w:rPr>
      <w:rFonts w:ascii="Calibri" w:hAnsi="Calibri" w:cs="Calibri"/>
    </w:rPr>
  </w:style>
  <w:style w:type="paragraph" w:styleId="GvdeMetnilkGirintisi2">
    <w:name w:val="Body Text First Indent 2"/>
    <w:basedOn w:val="GvdeMetniGirintisi"/>
    <w:link w:val="GvdeMetnilkGirintisi2Char"/>
    <w:uiPriority w:val="99"/>
    <w:semiHidden/>
    <w:unhideWhenUsed/>
    <w:rsid w:val="001D69EE"/>
    <w:pPr>
      <w:spacing w:after="0"/>
      <w:ind w:firstLine="360"/>
    </w:pPr>
  </w:style>
  <w:style w:type="character" w:customStyle="1" w:styleId="GvdeMetnilkGirintisi2Char">
    <w:name w:val="Gövde Metni İlk Girintisi 2 Char"/>
    <w:basedOn w:val="GvdeMetniGirintisiChar"/>
    <w:link w:val="GvdeMetnilkGirintisi2"/>
    <w:uiPriority w:val="99"/>
    <w:semiHidden/>
    <w:rsid w:val="001D69EE"/>
    <w:rPr>
      <w:rFonts w:ascii="Calibri" w:hAnsi="Calibri" w:cs="Calibri"/>
    </w:rPr>
  </w:style>
  <w:style w:type="paragraph" w:styleId="NormalGirinti">
    <w:name w:val="Normal Indent"/>
    <w:basedOn w:val="Normal"/>
    <w:uiPriority w:val="99"/>
    <w:semiHidden/>
    <w:unhideWhenUsed/>
    <w:rsid w:val="001D69EE"/>
    <w:pPr>
      <w:spacing w:after="0" w:line="240" w:lineRule="auto"/>
      <w:ind w:left="720"/>
    </w:pPr>
    <w:rPr>
      <w:rFonts w:ascii="Calibri" w:eastAsiaTheme="minorHAnsi" w:hAnsi="Calibri" w:cs="Calibri"/>
      <w:noProof w:val="0"/>
      <w:lang w:val="tr-TR" w:eastAsia="en-US"/>
    </w:rPr>
  </w:style>
  <w:style w:type="paragraph" w:styleId="NotBal">
    <w:name w:val="Note Heading"/>
    <w:basedOn w:val="Normal"/>
    <w:next w:val="Normal"/>
    <w:link w:val="NotBalChar"/>
    <w:uiPriority w:val="99"/>
    <w:semiHidden/>
    <w:unhideWhenUsed/>
    <w:rsid w:val="001D69EE"/>
  </w:style>
  <w:style w:type="character" w:customStyle="1" w:styleId="NotBalChar">
    <w:name w:val="Not Başlığı Char"/>
    <w:basedOn w:val="VarsaylanParagrafYazTipi"/>
    <w:link w:val="NotBal"/>
    <w:uiPriority w:val="99"/>
    <w:semiHidden/>
    <w:rsid w:val="001D69EE"/>
    <w:rPr>
      <w:rFonts w:ascii="Calibri" w:hAnsi="Calibri" w:cs="Calibri"/>
    </w:rPr>
  </w:style>
  <w:style w:type="table" w:styleId="Tabloada">
    <w:name w:val="Table Contemporary"/>
    <w:basedOn w:val="NormalTablo"/>
    <w:uiPriority w:val="99"/>
    <w:semiHidden/>
    <w:unhideWhenUsed/>
    <w:rsid w:val="001D69E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kListe">
    <w:name w:val="Light List"/>
    <w:basedOn w:val="NormalTablo"/>
    <w:uiPriority w:val="61"/>
    <w:semiHidden/>
    <w:unhideWhenUsed/>
    <w:rsid w:val="001D69E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semiHidden/>
    <w:unhideWhenUsed/>
    <w:rsid w:val="001D69E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AkListe-Vurgu2">
    <w:name w:val="Light List Accent 2"/>
    <w:basedOn w:val="NormalTablo"/>
    <w:uiPriority w:val="61"/>
    <w:semiHidden/>
    <w:unhideWhenUsed/>
    <w:rsid w:val="001D69E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kListe-Vurgu3">
    <w:name w:val="Light List Accent 3"/>
    <w:basedOn w:val="NormalTablo"/>
    <w:uiPriority w:val="61"/>
    <w:semiHidden/>
    <w:unhideWhenUsed/>
    <w:rsid w:val="001D69E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kListe-Vurgu4">
    <w:name w:val="Light List Accent 4"/>
    <w:basedOn w:val="NormalTablo"/>
    <w:uiPriority w:val="61"/>
    <w:semiHidden/>
    <w:unhideWhenUsed/>
    <w:rsid w:val="001D69E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kListe-Vurgu5">
    <w:name w:val="Light List Accent 5"/>
    <w:basedOn w:val="NormalTablo"/>
    <w:uiPriority w:val="61"/>
    <w:semiHidden/>
    <w:unhideWhenUsed/>
    <w:rsid w:val="001D69E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AkListe-Vurgu6">
    <w:name w:val="Light List Accent 6"/>
    <w:basedOn w:val="NormalTablo"/>
    <w:uiPriority w:val="61"/>
    <w:semiHidden/>
    <w:unhideWhenUsed/>
    <w:rsid w:val="001D69E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kGlgeleme">
    <w:name w:val="Light Shading"/>
    <w:basedOn w:val="NormalTablo"/>
    <w:uiPriority w:val="60"/>
    <w:semiHidden/>
    <w:unhideWhenUsed/>
    <w:rsid w:val="001D69E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semiHidden/>
    <w:unhideWhenUsed/>
    <w:rsid w:val="001D69E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kGlgeleme-Vurgu2">
    <w:name w:val="Light Shading Accent 2"/>
    <w:basedOn w:val="NormalTablo"/>
    <w:uiPriority w:val="60"/>
    <w:semiHidden/>
    <w:unhideWhenUsed/>
    <w:rsid w:val="001D69E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kGlgeleme-Vurgu3">
    <w:name w:val="Light Shading Accent 3"/>
    <w:basedOn w:val="NormalTablo"/>
    <w:uiPriority w:val="60"/>
    <w:semiHidden/>
    <w:unhideWhenUsed/>
    <w:rsid w:val="001D69E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AkGlgeleme-Vurgu4">
    <w:name w:val="Light Shading Accent 4"/>
    <w:basedOn w:val="NormalTablo"/>
    <w:uiPriority w:val="60"/>
    <w:semiHidden/>
    <w:unhideWhenUsed/>
    <w:rsid w:val="001D69E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kGlgeleme-Vurgu5">
    <w:name w:val="Light Shading Accent 5"/>
    <w:basedOn w:val="NormalTablo"/>
    <w:uiPriority w:val="60"/>
    <w:semiHidden/>
    <w:unhideWhenUsed/>
    <w:rsid w:val="001D69E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kGlgeleme-Vurgu6">
    <w:name w:val="Light Shading Accent 6"/>
    <w:basedOn w:val="NormalTablo"/>
    <w:uiPriority w:val="60"/>
    <w:semiHidden/>
    <w:unhideWhenUsed/>
    <w:rsid w:val="001D69E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kKlavuz">
    <w:name w:val="Light Grid"/>
    <w:basedOn w:val="NormalTablo"/>
    <w:uiPriority w:val="62"/>
    <w:semiHidden/>
    <w:unhideWhenUsed/>
    <w:rsid w:val="001D69E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1D69E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AkKlavuz-Vurgu2">
    <w:name w:val="Light Grid Accent 2"/>
    <w:basedOn w:val="NormalTablo"/>
    <w:uiPriority w:val="62"/>
    <w:semiHidden/>
    <w:unhideWhenUsed/>
    <w:rsid w:val="001D69E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AkKlavuz-Vurgu3">
    <w:name w:val="Light Grid Accent 3"/>
    <w:basedOn w:val="NormalTablo"/>
    <w:uiPriority w:val="62"/>
    <w:semiHidden/>
    <w:unhideWhenUsed/>
    <w:rsid w:val="001D69E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AkKlavuz-Vurgu4">
    <w:name w:val="Light Grid Accent 4"/>
    <w:basedOn w:val="NormalTablo"/>
    <w:uiPriority w:val="62"/>
    <w:semiHidden/>
    <w:unhideWhenUsed/>
    <w:rsid w:val="001D69E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AkKlavuz-Vurgu5">
    <w:name w:val="Light Grid Accent 5"/>
    <w:basedOn w:val="NormalTablo"/>
    <w:uiPriority w:val="62"/>
    <w:semiHidden/>
    <w:unhideWhenUsed/>
    <w:rsid w:val="001D69E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AkKlavuz-Vurgu6">
    <w:name w:val="Light Grid Accent 6"/>
    <w:basedOn w:val="NormalTablo"/>
    <w:uiPriority w:val="62"/>
    <w:semiHidden/>
    <w:unhideWhenUsed/>
    <w:rsid w:val="001D69E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KoyuListe">
    <w:name w:val="Dark List"/>
    <w:basedOn w:val="NormalTablo"/>
    <w:uiPriority w:val="70"/>
    <w:semiHidden/>
    <w:unhideWhenUsed/>
    <w:rsid w:val="001D69E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semiHidden/>
    <w:unhideWhenUsed/>
    <w:rsid w:val="001D69E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KoyuListe-Vurgu2">
    <w:name w:val="Dark List Accent 2"/>
    <w:basedOn w:val="NormalTablo"/>
    <w:uiPriority w:val="70"/>
    <w:semiHidden/>
    <w:unhideWhenUsed/>
    <w:rsid w:val="001D69E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KoyuListe-Vurgu3">
    <w:name w:val="Dark List Accent 3"/>
    <w:basedOn w:val="NormalTablo"/>
    <w:uiPriority w:val="70"/>
    <w:semiHidden/>
    <w:unhideWhenUsed/>
    <w:rsid w:val="001D69E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KoyuListe-Vurgu4">
    <w:name w:val="Dark List Accent 4"/>
    <w:basedOn w:val="NormalTablo"/>
    <w:uiPriority w:val="70"/>
    <w:semiHidden/>
    <w:unhideWhenUsed/>
    <w:rsid w:val="001D69E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KoyuListe-Vurgu5">
    <w:name w:val="Dark List Accent 5"/>
    <w:basedOn w:val="NormalTablo"/>
    <w:uiPriority w:val="70"/>
    <w:semiHidden/>
    <w:unhideWhenUsed/>
    <w:rsid w:val="001D69E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KoyuListe-Vurgu6">
    <w:name w:val="Dark List Accent 6"/>
    <w:basedOn w:val="NormalTablo"/>
    <w:uiPriority w:val="70"/>
    <w:rsid w:val="001D69E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eTablo1Ak">
    <w:name w:val="List Table 1 Light"/>
    <w:basedOn w:val="NormalTablo"/>
    <w:uiPriority w:val="46"/>
    <w:rsid w:val="001D69E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1Ak-Vurgu1">
    <w:name w:val="List Table 1 Light Accent 1"/>
    <w:basedOn w:val="NormalTablo"/>
    <w:uiPriority w:val="46"/>
    <w:rsid w:val="001D69E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1Ak-Vurgu2">
    <w:name w:val="List Table 1 Light Accent 2"/>
    <w:basedOn w:val="NormalTablo"/>
    <w:uiPriority w:val="46"/>
    <w:rsid w:val="001D69E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1Ak-Vurgu3">
    <w:name w:val="List Table 1 Light Accent 3"/>
    <w:basedOn w:val="NormalTablo"/>
    <w:uiPriority w:val="46"/>
    <w:rsid w:val="001D69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1Ak-Vurgu4">
    <w:name w:val="List Table 1 Light Accent 4"/>
    <w:basedOn w:val="NormalTablo"/>
    <w:uiPriority w:val="46"/>
    <w:rsid w:val="001D69E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1Ak-Vurgu5">
    <w:name w:val="List Table 1 Light Accent 5"/>
    <w:basedOn w:val="NormalTablo"/>
    <w:uiPriority w:val="46"/>
    <w:rsid w:val="001D69E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1Ak-Vurgu6">
    <w:name w:val="List Table 1 Light Accent 6"/>
    <w:basedOn w:val="NormalTablo"/>
    <w:uiPriority w:val="46"/>
    <w:rsid w:val="001D69E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
    <w:name w:val="List Table 2"/>
    <w:basedOn w:val="NormalTablo"/>
    <w:uiPriority w:val="47"/>
    <w:rsid w:val="001D69E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2-Vurgu1">
    <w:name w:val="List Table 2 Accent 1"/>
    <w:basedOn w:val="NormalTablo"/>
    <w:uiPriority w:val="47"/>
    <w:rsid w:val="001D69E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2-Vurgu2">
    <w:name w:val="List Table 2 Accent 2"/>
    <w:basedOn w:val="NormalTablo"/>
    <w:uiPriority w:val="47"/>
    <w:rsid w:val="001D69E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2-Vurgu3">
    <w:name w:val="List Table 2 Accent 3"/>
    <w:basedOn w:val="NormalTablo"/>
    <w:uiPriority w:val="47"/>
    <w:rsid w:val="001D69E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2-Vurgu4">
    <w:name w:val="List Table 2 Accent 4"/>
    <w:basedOn w:val="NormalTablo"/>
    <w:uiPriority w:val="47"/>
    <w:rsid w:val="001D69E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2-Vurgu5">
    <w:name w:val="List Table 2 Accent 5"/>
    <w:basedOn w:val="NormalTablo"/>
    <w:uiPriority w:val="47"/>
    <w:rsid w:val="001D69E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2-Vurgu6">
    <w:name w:val="List Table 2 Accent 6"/>
    <w:basedOn w:val="NormalTablo"/>
    <w:uiPriority w:val="47"/>
    <w:rsid w:val="001D69E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3">
    <w:name w:val="List Table 3"/>
    <w:basedOn w:val="NormalTablo"/>
    <w:uiPriority w:val="48"/>
    <w:rsid w:val="001D69E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Tablo3-Vurgu1">
    <w:name w:val="List Table 3 Accent 1"/>
    <w:basedOn w:val="NormalTablo"/>
    <w:uiPriority w:val="48"/>
    <w:rsid w:val="001D69EE"/>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3-Vurgu2">
    <w:name w:val="List Table 3 Accent 2"/>
    <w:basedOn w:val="NormalTablo"/>
    <w:uiPriority w:val="48"/>
    <w:rsid w:val="001D69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eTablo3-Vurgu3">
    <w:name w:val="List Table 3 Accent 3"/>
    <w:basedOn w:val="NormalTablo"/>
    <w:uiPriority w:val="48"/>
    <w:rsid w:val="001D69E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eTablo3-Vurgu4">
    <w:name w:val="List Table 3 Accent 4"/>
    <w:basedOn w:val="NormalTablo"/>
    <w:uiPriority w:val="48"/>
    <w:rsid w:val="001D69EE"/>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eTablo3-Vurgu5">
    <w:name w:val="List Table 3 Accent 5"/>
    <w:basedOn w:val="NormalTablo"/>
    <w:uiPriority w:val="48"/>
    <w:rsid w:val="001D69E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eTablo3-Vurgu6">
    <w:name w:val="List Table 3 Accent 6"/>
    <w:basedOn w:val="NormalTablo"/>
    <w:uiPriority w:val="48"/>
    <w:rsid w:val="001D69EE"/>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eTablo4">
    <w:name w:val="List Table 4"/>
    <w:basedOn w:val="NormalTablo"/>
    <w:uiPriority w:val="49"/>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4-Vurgu1">
    <w:name w:val="List Table 4 Accent 1"/>
    <w:basedOn w:val="NormalTablo"/>
    <w:uiPriority w:val="49"/>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2">
    <w:name w:val="List Table 4 Accent 2"/>
    <w:basedOn w:val="NormalTablo"/>
    <w:uiPriority w:val="49"/>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4-Vurgu3">
    <w:name w:val="List Table 4 Accent 3"/>
    <w:basedOn w:val="NormalTablo"/>
    <w:uiPriority w:val="49"/>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4-Vurgu4">
    <w:name w:val="List Table 4 Accent 4"/>
    <w:basedOn w:val="NormalTablo"/>
    <w:uiPriority w:val="49"/>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4-Vurgu5">
    <w:name w:val="List Table 4 Accent 5"/>
    <w:basedOn w:val="NormalTablo"/>
    <w:uiPriority w:val="49"/>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4-Vurgu6">
    <w:name w:val="List Table 4 Accent 6"/>
    <w:basedOn w:val="NormalTablo"/>
    <w:uiPriority w:val="49"/>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5-Koyu">
    <w:name w:val="List Table 5 Dark"/>
    <w:basedOn w:val="NormalTablo"/>
    <w:uiPriority w:val="50"/>
    <w:rsid w:val="001D69E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1">
    <w:name w:val="List Table 5 Dark Accent 1"/>
    <w:basedOn w:val="NormalTablo"/>
    <w:uiPriority w:val="50"/>
    <w:rsid w:val="001D69EE"/>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2">
    <w:name w:val="List Table 5 Dark Accent 2"/>
    <w:basedOn w:val="NormalTablo"/>
    <w:uiPriority w:val="50"/>
    <w:rsid w:val="001D69EE"/>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3">
    <w:name w:val="List Table 5 Dark Accent 3"/>
    <w:basedOn w:val="NormalTablo"/>
    <w:uiPriority w:val="50"/>
    <w:rsid w:val="001D69E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4">
    <w:name w:val="List Table 5 Dark Accent 4"/>
    <w:basedOn w:val="NormalTablo"/>
    <w:uiPriority w:val="50"/>
    <w:rsid w:val="001D69EE"/>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5">
    <w:name w:val="List Table 5 Dark Accent 5"/>
    <w:basedOn w:val="NormalTablo"/>
    <w:uiPriority w:val="50"/>
    <w:rsid w:val="001D69EE"/>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6">
    <w:name w:val="List Table 5 Dark Accent 6"/>
    <w:basedOn w:val="NormalTablo"/>
    <w:uiPriority w:val="50"/>
    <w:rsid w:val="001D69EE"/>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6Renkli">
    <w:name w:val="List Table 6 Colorful"/>
    <w:basedOn w:val="NormalTablo"/>
    <w:uiPriority w:val="51"/>
    <w:rsid w:val="001D69E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6Renkli-Vurgu1">
    <w:name w:val="List Table 6 Colorful Accent 1"/>
    <w:basedOn w:val="NormalTablo"/>
    <w:uiPriority w:val="51"/>
    <w:rsid w:val="001D69EE"/>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6Renkli-Vurgu2">
    <w:name w:val="List Table 6 Colorful Accent 2"/>
    <w:basedOn w:val="NormalTablo"/>
    <w:uiPriority w:val="51"/>
    <w:rsid w:val="001D69E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6Renkli-Vurgu3">
    <w:name w:val="List Table 6 Colorful Accent 3"/>
    <w:basedOn w:val="NormalTablo"/>
    <w:uiPriority w:val="51"/>
    <w:rsid w:val="001D69E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6Renkli-Vurgu4">
    <w:name w:val="List Table 6 Colorful Accent 4"/>
    <w:basedOn w:val="NormalTablo"/>
    <w:uiPriority w:val="51"/>
    <w:rsid w:val="001D69EE"/>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6Renkli-Vurgu5">
    <w:name w:val="List Table 6 Colorful Accent 5"/>
    <w:basedOn w:val="NormalTablo"/>
    <w:uiPriority w:val="51"/>
    <w:rsid w:val="001D69EE"/>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6Renkli-Vurgu6">
    <w:name w:val="List Table 6 Colorful Accent 6"/>
    <w:basedOn w:val="NormalTablo"/>
    <w:uiPriority w:val="51"/>
    <w:rsid w:val="001D69EE"/>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7Renkli">
    <w:name w:val="List Table 7 Colorful"/>
    <w:basedOn w:val="NormalTablo"/>
    <w:uiPriority w:val="52"/>
    <w:rsid w:val="001D69E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1">
    <w:name w:val="List Table 7 Colorful Accent 1"/>
    <w:basedOn w:val="NormalTablo"/>
    <w:uiPriority w:val="52"/>
    <w:rsid w:val="001D69EE"/>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2">
    <w:name w:val="List Table 7 Colorful Accent 2"/>
    <w:basedOn w:val="NormalTablo"/>
    <w:uiPriority w:val="52"/>
    <w:rsid w:val="001D69EE"/>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3">
    <w:name w:val="List Table 7 Colorful Accent 3"/>
    <w:basedOn w:val="NormalTablo"/>
    <w:uiPriority w:val="52"/>
    <w:rsid w:val="001D69EE"/>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4">
    <w:name w:val="List Table 7 Colorful Accent 4"/>
    <w:basedOn w:val="NormalTablo"/>
    <w:uiPriority w:val="52"/>
    <w:rsid w:val="001D69EE"/>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5">
    <w:name w:val="List Table 7 Colorful Accent 5"/>
    <w:basedOn w:val="NormalTablo"/>
    <w:uiPriority w:val="52"/>
    <w:rsid w:val="001D69EE"/>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6">
    <w:name w:val="List Table 7 Colorful Accent 6"/>
    <w:basedOn w:val="NormalTablo"/>
    <w:uiPriority w:val="52"/>
    <w:rsid w:val="001D69EE"/>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ostamzas">
    <w:name w:val="E-mail Signature"/>
    <w:basedOn w:val="Normal"/>
    <w:link w:val="E-postamzasChar"/>
    <w:uiPriority w:val="99"/>
    <w:semiHidden/>
    <w:unhideWhenUsed/>
    <w:rsid w:val="001D69EE"/>
  </w:style>
  <w:style w:type="character" w:customStyle="1" w:styleId="E-postamzasChar">
    <w:name w:val="E-posta İmzası Char"/>
    <w:basedOn w:val="VarsaylanParagrafYazTipi"/>
    <w:link w:val="E-postamzas"/>
    <w:uiPriority w:val="99"/>
    <w:semiHidden/>
    <w:rsid w:val="001D69EE"/>
    <w:rPr>
      <w:rFonts w:ascii="Calibri" w:hAnsi="Calibri" w:cs="Calibri"/>
    </w:rPr>
  </w:style>
  <w:style w:type="paragraph" w:styleId="Selamlama">
    <w:name w:val="Salutation"/>
    <w:basedOn w:val="Normal"/>
    <w:next w:val="Normal"/>
    <w:link w:val="SelamlamaChar"/>
    <w:uiPriority w:val="99"/>
    <w:semiHidden/>
    <w:unhideWhenUsed/>
    <w:rsid w:val="001D69EE"/>
  </w:style>
  <w:style w:type="character" w:customStyle="1" w:styleId="SelamlamaChar">
    <w:name w:val="Selamlama Char"/>
    <w:basedOn w:val="VarsaylanParagrafYazTipi"/>
    <w:link w:val="Selamlama"/>
    <w:uiPriority w:val="99"/>
    <w:semiHidden/>
    <w:rsid w:val="001D69EE"/>
    <w:rPr>
      <w:rFonts w:ascii="Calibri" w:hAnsi="Calibri" w:cs="Calibri"/>
    </w:rPr>
  </w:style>
  <w:style w:type="table" w:styleId="TabloStunlar1">
    <w:name w:val="Table Columns 1"/>
    <w:basedOn w:val="NormalTablo"/>
    <w:uiPriority w:val="99"/>
    <w:semiHidden/>
    <w:unhideWhenUsed/>
    <w:rsid w:val="001D69E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uiPriority w:val="99"/>
    <w:semiHidden/>
    <w:unhideWhenUsed/>
    <w:rsid w:val="001D69E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uiPriority w:val="99"/>
    <w:semiHidden/>
    <w:unhideWhenUsed/>
    <w:rsid w:val="001D69E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uiPriority w:val="99"/>
    <w:semiHidden/>
    <w:unhideWhenUsed/>
    <w:rsid w:val="001D69E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uiPriority w:val="99"/>
    <w:semiHidden/>
    <w:unhideWhenUsed/>
    <w:rsid w:val="001D69E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mza">
    <w:name w:val="Signature"/>
    <w:basedOn w:val="Normal"/>
    <w:link w:val="mzaChar"/>
    <w:uiPriority w:val="99"/>
    <w:semiHidden/>
    <w:unhideWhenUsed/>
    <w:rsid w:val="001D69EE"/>
    <w:pPr>
      <w:spacing w:after="0" w:line="240" w:lineRule="auto"/>
      <w:ind w:left="4320"/>
    </w:pPr>
    <w:rPr>
      <w:rFonts w:ascii="Calibri" w:eastAsiaTheme="minorHAnsi" w:hAnsi="Calibri" w:cs="Calibri"/>
      <w:noProof w:val="0"/>
      <w:lang w:val="tr-TR" w:eastAsia="en-US"/>
    </w:rPr>
  </w:style>
  <w:style w:type="character" w:customStyle="1" w:styleId="mzaChar">
    <w:name w:val="İmza Char"/>
    <w:basedOn w:val="VarsaylanParagrafYazTipi"/>
    <w:link w:val="mza"/>
    <w:uiPriority w:val="99"/>
    <w:semiHidden/>
    <w:rsid w:val="001D69EE"/>
    <w:rPr>
      <w:rFonts w:ascii="Calibri" w:hAnsi="Calibri" w:cs="Calibri"/>
    </w:rPr>
  </w:style>
  <w:style w:type="table" w:styleId="TabloBasit1">
    <w:name w:val="Table Simple 1"/>
    <w:basedOn w:val="NormalTablo"/>
    <w:uiPriority w:val="99"/>
    <w:semiHidden/>
    <w:unhideWhenUsed/>
    <w:rsid w:val="001D69E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uiPriority w:val="99"/>
    <w:semiHidden/>
    <w:unhideWhenUsed/>
    <w:rsid w:val="001D69E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uiPriority w:val="99"/>
    <w:semiHidden/>
    <w:unhideWhenUsed/>
    <w:rsid w:val="001D69E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uiPriority w:val="99"/>
    <w:rsid w:val="001D69E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Dizin1">
    <w:name w:val="index 1"/>
    <w:basedOn w:val="Normal"/>
    <w:next w:val="Normal"/>
    <w:autoRedefine/>
    <w:uiPriority w:val="99"/>
    <w:semiHidden/>
    <w:unhideWhenUsed/>
    <w:rsid w:val="001D69EE"/>
    <w:pPr>
      <w:spacing w:after="0" w:line="240" w:lineRule="auto"/>
      <w:ind w:left="220" w:hanging="220"/>
    </w:pPr>
    <w:rPr>
      <w:rFonts w:ascii="Calibri" w:eastAsiaTheme="minorHAnsi" w:hAnsi="Calibri" w:cs="Calibri"/>
      <w:noProof w:val="0"/>
      <w:lang w:val="tr-TR" w:eastAsia="en-US"/>
    </w:rPr>
  </w:style>
  <w:style w:type="paragraph" w:styleId="Dizin2">
    <w:name w:val="index 2"/>
    <w:basedOn w:val="Normal"/>
    <w:next w:val="Normal"/>
    <w:autoRedefine/>
    <w:uiPriority w:val="99"/>
    <w:semiHidden/>
    <w:unhideWhenUsed/>
    <w:rsid w:val="001D69EE"/>
    <w:pPr>
      <w:spacing w:after="0" w:line="240" w:lineRule="auto"/>
      <w:ind w:left="440" w:hanging="220"/>
    </w:pPr>
    <w:rPr>
      <w:rFonts w:ascii="Calibri" w:eastAsiaTheme="minorHAnsi" w:hAnsi="Calibri" w:cs="Calibri"/>
      <w:noProof w:val="0"/>
      <w:lang w:val="tr-TR" w:eastAsia="en-US"/>
    </w:rPr>
  </w:style>
  <w:style w:type="paragraph" w:styleId="Dizin3">
    <w:name w:val="index 3"/>
    <w:basedOn w:val="Normal"/>
    <w:next w:val="Normal"/>
    <w:autoRedefine/>
    <w:uiPriority w:val="99"/>
    <w:semiHidden/>
    <w:unhideWhenUsed/>
    <w:rsid w:val="001D69EE"/>
    <w:pPr>
      <w:spacing w:after="0" w:line="240" w:lineRule="auto"/>
      <w:ind w:left="660" w:hanging="220"/>
    </w:pPr>
    <w:rPr>
      <w:rFonts w:ascii="Calibri" w:eastAsiaTheme="minorHAnsi" w:hAnsi="Calibri" w:cs="Calibri"/>
      <w:noProof w:val="0"/>
      <w:lang w:val="tr-TR" w:eastAsia="en-US"/>
    </w:rPr>
  </w:style>
  <w:style w:type="paragraph" w:styleId="Dizin4">
    <w:name w:val="index 4"/>
    <w:basedOn w:val="Normal"/>
    <w:next w:val="Normal"/>
    <w:autoRedefine/>
    <w:uiPriority w:val="99"/>
    <w:semiHidden/>
    <w:unhideWhenUsed/>
    <w:rsid w:val="001D69EE"/>
    <w:pPr>
      <w:spacing w:after="0" w:line="240" w:lineRule="auto"/>
      <w:ind w:left="880" w:hanging="220"/>
    </w:pPr>
    <w:rPr>
      <w:rFonts w:ascii="Calibri" w:eastAsiaTheme="minorHAnsi" w:hAnsi="Calibri" w:cs="Calibri"/>
      <w:noProof w:val="0"/>
      <w:lang w:val="tr-TR" w:eastAsia="en-US"/>
    </w:rPr>
  </w:style>
  <w:style w:type="paragraph" w:styleId="Dizin5">
    <w:name w:val="index 5"/>
    <w:basedOn w:val="Normal"/>
    <w:next w:val="Normal"/>
    <w:autoRedefine/>
    <w:uiPriority w:val="99"/>
    <w:semiHidden/>
    <w:unhideWhenUsed/>
    <w:rsid w:val="001D69EE"/>
    <w:pPr>
      <w:spacing w:after="0" w:line="240" w:lineRule="auto"/>
      <w:ind w:left="1100" w:hanging="220"/>
    </w:pPr>
    <w:rPr>
      <w:rFonts w:ascii="Calibri" w:eastAsiaTheme="minorHAnsi" w:hAnsi="Calibri" w:cs="Calibri"/>
      <w:noProof w:val="0"/>
      <w:lang w:val="tr-TR" w:eastAsia="en-US"/>
    </w:rPr>
  </w:style>
  <w:style w:type="paragraph" w:styleId="Dizin6">
    <w:name w:val="index 6"/>
    <w:basedOn w:val="Normal"/>
    <w:next w:val="Normal"/>
    <w:autoRedefine/>
    <w:uiPriority w:val="99"/>
    <w:semiHidden/>
    <w:unhideWhenUsed/>
    <w:rsid w:val="001D69EE"/>
    <w:pPr>
      <w:spacing w:after="0" w:line="240" w:lineRule="auto"/>
      <w:ind w:left="1320" w:hanging="220"/>
    </w:pPr>
    <w:rPr>
      <w:rFonts w:ascii="Calibri" w:eastAsiaTheme="minorHAnsi" w:hAnsi="Calibri" w:cs="Calibri"/>
      <w:noProof w:val="0"/>
      <w:lang w:val="tr-TR" w:eastAsia="en-US"/>
    </w:rPr>
  </w:style>
  <w:style w:type="paragraph" w:styleId="Dizin7">
    <w:name w:val="index 7"/>
    <w:basedOn w:val="Normal"/>
    <w:next w:val="Normal"/>
    <w:autoRedefine/>
    <w:uiPriority w:val="99"/>
    <w:semiHidden/>
    <w:unhideWhenUsed/>
    <w:rsid w:val="001D69EE"/>
    <w:pPr>
      <w:spacing w:after="0" w:line="240" w:lineRule="auto"/>
      <w:ind w:left="1540" w:hanging="220"/>
    </w:pPr>
    <w:rPr>
      <w:rFonts w:ascii="Calibri" w:eastAsiaTheme="minorHAnsi" w:hAnsi="Calibri" w:cs="Calibri"/>
      <w:noProof w:val="0"/>
      <w:lang w:val="tr-TR" w:eastAsia="en-US"/>
    </w:rPr>
  </w:style>
  <w:style w:type="paragraph" w:styleId="Dizin8">
    <w:name w:val="index 8"/>
    <w:basedOn w:val="Normal"/>
    <w:next w:val="Normal"/>
    <w:autoRedefine/>
    <w:uiPriority w:val="99"/>
    <w:semiHidden/>
    <w:unhideWhenUsed/>
    <w:rsid w:val="001D69EE"/>
    <w:pPr>
      <w:spacing w:after="0" w:line="240" w:lineRule="auto"/>
      <w:ind w:left="1760" w:hanging="220"/>
    </w:pPr>
    <w:rPr>
      <w:rFonts w:ascii="Calibri" w:eastAsiaTheme="minorHAnsi" w:hAnsi="Calibri" w:cs="Calibri"/>
      <w:noProof w:val="0"/>
      <w:lang w:val="tr-TR" w:eastAsia="en-US"/>
    </w:rPr>
  </w:style>
  <w:style w:type="paragraph" w:styleId="Dizin9">
    <w:name w:val="index 9"/>
    <w:basedOn w:val="Normal"/>
    <w:next w:val="Normal"/>
    <w:autoRedefine/>
    <w:uiPriority w:val="99"/>
    <w:semiHidden/>
    <w:unhideWhenUsed/>
    <w:rsid w:val="001D69EE"/>
    <w:pPr>
      <w:spacing w:after="0" w:line="240" w:lineRule="auto"/>
      <w:ind w:left="1980" w:hanging="220"/>
    </w:pPr>
    <w:rPr>
      <w:rFonts w:ascii="Calibri" w:eastAsiaTheme="minorHAnsi" w:hAnsi="Calibri" w:cs="Calibri"/>
      <w:noProof w:val="0"/>
      <w:lang w:val="tr-TR" w:eastAsia="en-US"/>
    </w:rPr>
  </w:style>
  <w:style w:type="paragraph" w:styleId="DizinBal">
    <w:name w:val="index heading"/>
    <w:basedOn w:val="Normal"/>
    <w:next w:val="Dizin1"/>
    <w:uiPriority w:val="99"/>
    <w:semiHidden/>
    <w:unhideWhenUsed/>
    <w:rsid w:val="001D69EE"/>
    <w:pPr>
      <w:spacing w:after="0" w:line="240" w:lineRule="auto"/>
    </w:pPr>
    <w:rPr>
      <w:rFonts w:ascii="Calibri Light" w:eastAsiaTheme="majorEastAsia" w:hAnsi="Calibri Light" w:cs="Calibri Light"/>
      <w:b/>
      <w:bCs/>
      <w:noProof w:val="0"/>
      <w:lang w:val="tr-TR" w:eastAsia="en-US"/>
    </w:rPr>
  </w:style>
  <w:style w:type="paragraph" w:styleId="Kapan">
    <w:name w:val="Closing"/>
    <w:basedOn w:val="Normal"/>
    <w:link w:val="KapanChar"/>
    <w:uiPriority w:val="99"/>
    <w:semiHidden/>
    <w:unhideWhenUsed/>
    <w:rsid w:val="001D69EE"/>
    <w:pPr>
      <w:spacing w:after="0" w:line="240" w:lineRule="auto"/>
      <w:ind w:left="4320"/>
    </w:pPr>
    <w:rPr>
      <w:rFonts w:ascii="Calibri" w:eastAsiaTheme="minorHAnsi" w:hAnsi="Calibri" w:cs="Calibri"/>
      <w:noProof w:val="0"/>
      <w:lang w:val="tr-TR" w:eastAsia="en-US"/>
    </w:rPr>
  </w:style>
  <w:style w:type="character" w:customStyle="1" w:styleId="KapanChar">
    <w:name w:val="Kapanış Char"/>
    <w:basedOn w:val="VarsaylanParagrafYazTipi"/>
    <w:link w:val="Kapan"/>
    <w:uiPriority w:val="99"/>
    <w:semiHidden/>
    <w:rsid w:val="001D69EE"/>
    <w:rPr>
      <w:rFonts w:ascii="Calibri" w:hAnsi="Calibri" w:cs="Calibri"/>
    </w:rPr>
  </w:style>
  <w:style w:type="table" w:styleId="TabloKlavuzu">
    <w:name w:val="Table Grid"/>
    <w:basedOn w:val="NormalTablo"/>
    <w:uiPriority w:val="39"/>
    <w:rsid w:val="001D6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1">
    <w:name w:val="Table Grid 1"/>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uiPriority w:val="99"/>
    <w:semiHidden/>
    <w:unhideWhenUsed/>
    <w:rsid w:val="001D69E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uiPriority w:val="99"/>
    <w:semiHidden/>
    <w:unhideWhenUsed/>
    <w:rsid w:val="001D69E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uiPriority w:val="99"/>
    <w:semiHidden/>
    <w:unhideWhenUsed/>
    <w:rsid w:val="001D69E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uiPriority w:val="99"/>
    <w:semiHidden/>
    <w:unhideWhenUsed/>
    <w:rsid w:val="001D69E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uiPriority w:val="99"/>
    <w:semiHidden/>
    <w:unhideWhenUsed/>
    <w:rsid w:val="001D69E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KlavuzuAk">
    <w:name w:val="Grid Table Light"/>
    <w:basedOn w:val="NormalTablo"/>
    <w:uiPriority w:val="40"/>
    <w:rsid w:val="001D69E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KlavuzTablo1Ak">
    <w:name w:val="Grid Table 1 Light"/>
    <w:basedOn w:val="NormalTablo"/>
    <w:uiPriority w:val="46"/>
    <w:rsid w:val="001D69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1">
    <w:name w:val="Grid Table 1 Light Accent 1"/>
    <w:basedOn w:val="NormalTablo"/>
    <w:uiPriority w:val="46"/>
    <w:rsid w:val="001D69E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KlavuzTablo1Ak-Vurgu2">
    <w:name w:val="Grid Table 1 Light Accent 2"/>
    <w:basedOn w:val="NormalTablo"/>
    <w:uiPriority w:val="46"/>
    <w:rsid w:val="001D69E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KlavuzTablo1Ak-Vurgu3">
    <w:name w:val="Grid Table 1 Light Accent 3"/>
    <w:basedOn w:val="NormalTablo"/>
    <w:uiPriority w:val="46"/>
    <w:rsid w:val="001D69E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KlavuzTablo1Ak-Vurgu4">
    <w:name w:val="Grid Table 1 Light Accent 4"/>
    <w:basedOn w:val="NormalTablo"/>
    <w:uiPriority w:val="46"/>
    <w:rsid w:val="001D69E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1D69E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Tablo1Ak-Vurgu6">
    <w:name w:val="Grid Table 1 Light Accent 6"/>
    <w:basedOn w:val="NormalTablo"/>
    <w:uiPriority w:val="46"/>
    <w:rsid w:val="001D69E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KlavuzTablo2">
    <w:name w:val="Grid Table 2"/>
    <w:basedOn w:val="NormalTablo"/>
    <w:uiPriority w:val="47"/>
    <w:rsid w:val="001D69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2-Vurgu1">
    <w:name w:val="Grid Table 2 Accent 1"/>
    <w:basedOn w:val="NormalTablo"/>
    <w:uiPriority w:val="47"/>
    <w:rsid w:val="001D69E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2-Vurgu2">
    <w:name w:val="Grid Table 2 Accent 2"/>
    <w:basedOn w:val="NormalTablo"/>
    <w:uiPriority w:val="47"/>
    <w:rsid w:val="001D69E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2-Vurgu3">
    <w:name w:val="Grid Table 2 Accent 3"/>
    <w:basedOn w:val="NormalTablo"/>
    <w:uiPriority w:val="47"/>
    <w:rsid w:val="001D69E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2-Vurgu4">
    <w:name w:val="Grid Table 2 Accent 4"/>
    <w:basedOn w:val="NormalTablo"/>
    <w:uiPriority w:val="47"/>
    <w:rsid w:val="001D69E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2-Vurgu5">
    <w:name w:val="Grid Table 2 Accent 5"/>
    <w:basedOn w:val="NormalTablo"/>
    <w:uiPriority w:val="47"/>
    <w:rsid w:val="001D69E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Tablo2-Vurgu6">
    <w:name w:val="Grid Table 2 Accent 6"/>
    <w:basedOn w:val="NormalTablo"/>
    <w:uiPriority w:val="47"/>
    <w:rsid w:val="001D69E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3">
    <w:name w:val="Grid Table 3"/>
    <w:basedOn w:val="NormalTablo"/>
    <w:uiPriority w:val="48"/>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KlavuzTablo3-Vurgu1">
    <w:name w:val="Grid Table 3 Accent 1"/>
    <w:basedOn w:val="NormalTablo"/>
    <w:uiPriority w:val="48"/>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KlavuzTablo3-Vurgu2">
    <w:name w:val="Grid Table 3 Accent 2"/>
    <w:basedOn w:val="NormalTablo"/>
    <w:uiPriority w:val="48"/>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KlavuzTablo3-Vurgu3">
    <w:name w:val="Grid Table 3 Accent 3"/>
    <w:basedOn w:val="NormalTablo"/>
    <w:uiPriority w:val="48"/>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KlavuzTablo3-Vurgu4">
    <w:name w:val="Grid Table 3 Accent 4"/>
    <w:basedOn w:val="NormalTablo"/>
    <w:uiPriority w:val="48"/>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KlavuzTablo3-Vurgu5">
    <w:name w:val="Grid Table 3 Accent 5"/>
    <w:basedOn w:val="NormalTablo"/>
    <w:uiPriority w:val="48"/>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KlavuzTablo3-Vurgu6">
    <w:name w:val="Grid Table 3 Accent 6"/>
    <w:basedOn w:val="NormalTablo"/>
    <w:uiPriority w:val="48"/>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KlavuzuTablo4">
    <w:name w:val="Grid Table 4"/>
    <w:basedOn w:val="NormalTablo"/>
    <w:uiPriority w:val="49"/>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1">
    <w:name w:val="Grid Table 4 Accent 1"/>
    <w:basedOn w:val="NormalTablo"/>
    <w:uiPriority w:val="49"/>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2">
    <w:name w:val="Grid Table 4 Accent 2"/>
    <w:basedOn w:val="NormalTablo"/>
    <w:uiPriority w:val="49"/>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uTablo4-Vurgu3">
    <w:name w:val="Grid Table 4 Accent 3"/>
    <w:basedOn w:val="NormalTablo"/>
    <w:uiPriority w:val="49"/>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4">
    <w:name w:val="Grid Table 4 Accent 4"/>
    <w:basedOn w:val="NormalTablo"/>
    <w:uiPriority w:val="49"/>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5">
    <w:name w:val="Grid Table 4 Accent 5"/>
    <w:basedOn w:val="NormalTablo"/>
    <w:uiPriority w:val="49"/>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uTablo4-Vurgu6">
    <w:name w:val="Grid Table 4 Accent 6"/>
    <w:basedOn w:val="NormalTablo"/>
    <w:uiPriority w:val="49"/>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5Koyu">
    <w:name w:val="Grid Table 5 Dark"/>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KlavuzTablo5Koyu-Vurgu1">
    <w:name w:val="Grid Table 5 Dark Accent 1"/>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KlavuzTablo5Koyu-Vurgu2">
    <w:name w:val="Grid Table 5 Dark Accent 2"/>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KlavuzTablo5Koyu-Vurgu3">
    <w:name w:val="Grid Table 5 Dark Accent 3"/>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KlavuzTablo5Koyu-Vurgu4">
    <w:name w:val="Grid Table 5 Dark Accent 4"/>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KlavuzTablo5Koyu-Vurgu5">
    <w:name w:val="Grid Table 5 Dark Accent 5"/>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KlavuzTablo5Koyu-Vurgu6">
    <w:name w:val="Grid Table 5 Dark Accent 6"/>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KlavuzTablo6Renkli">
    <w:name w:val="Grid Table 6 Colorful"/>
    <w:basedOn w:val="NormalTablo"/>
    <w:uiPriority w:val="51"/>
    <w:rsid w:val="001D69E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6Renkli-Vurgu1">
    <w:name w:val="Grid Table 6 Colorful Accent 1"/>
    <w:basedOn w:val="NormalTablo"/>
    <w:uiPriority w:val="51"/>
    <w:rsid w:val="001D69E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6-Renkli-Vurgu2">
    <w:name w:val="Grid Table 6 Colorful Accent 2"/>
    <w:basedOn w:val="NormalTablo"/>
    <w:uiPriority w:val="51"/>
    <w:rsid w:val="001D69E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6-Renkli-Vurgu3">
    <w:name w:val="Grid Table 6 Colorful Accent 3"/>
    <w:basedOn w:val="NormalTablo"/>
    <w:uiPriority w:val="51"/>
    <w:rsid w:val="001D69E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6-Renkli-Vurgu4">
    <w:name w:val="Grid Table 6 Colorful Accent 4"/>
    <w:basedOn w:val="NormalTablo"/>
    <w:uiPriority w:val="51"/>
    <w:rsid w:val="001D69E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6-Renkli-Vurgu5">
    <w:name w:val="Grid Table 6 Colorful Accent 5"/>
    <w:basedOn w:val="NormalTablo"/>
    <w:uiPriority w:val="51"/>
    <w:rsid w:val="001D69E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Tablo6Renkli-Vurgu6">
    <w:name w:val="Grid Table 6 Colorful Accent 6"/>
    <w:basedOn w:val="NormalTablo"/>
    <w:uiPriority w:val="51"/>
    <w:rsid w:val="001D69E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7Renkli">
    <w:name w:val="Grid Table 7 Colorful"/>
    <w:basedOn w:val="NormalTablo"/>
    <w:uiPriority w:val="52"/>
    <w:rsid w:val="001D69E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KlavuzTablo7Renkli-Vurgu1">
    <w:name w:val="Grid Table 7 Colorful Accent 1"/>
    <w:basedOn w:val="NormalTablo"/>
    <w:uiPriority w:val="52"/>
    <w:rsid w:val="001D69E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KlavuzTablo7Renkli-Vurgu2">
    <w:name w:val="Grid Table 7 Colorful Accent 2"/>
    <w:basedOn w:val="NormalTablo"/>
    <w:uiPriority w:val="52"/>
    <w:rsid w:val="001D69E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KlavuzTablo7Renkli-Vurgu3">
    <w:name w:val="Grid Table 7 Colorful Accent 3"/>
    <w:basedOn w:val="NormalTablo"/>
    <w:uiPriority w:val="52"/>
    <w:rsid w:val="001D69E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KlavuzTablo7Renkli-Vurgu4">
    <w:name w:val="Grid Table 7 Colorful Accent 4"/>
    <w:basedOn w:val="NormalTablo"/>
    <w:uiPriority w:val="52"/>
    <w:rsid w:val="001D69E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KlavuzTablo7Renkli-Vurgu5">
    <w:name w:val="Grid Table 7 Colorful Accent 5"/>
    <w:basedOn w:val="NormalTablo"/>
    <w:uiPriority w:val="52"/>
    <w:rsid w:val="001D69E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KlavuzTablo7Renkli-Vurgu6">
    <w:name w:val="Grid Table 7 Colorful Accent 6"/>
    <w:basedOn w:val="NormalTablo"/>
    <w:uiPriority w:val="52"/>
    <w:rsid w:val="001D69E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oWeb1">
    <w:name w:val="Table Web 1"/>
    <w:basedOn w:val="NormalTablo"/>
    <w:uiPriority w:val="99"/>
    <w:semiHidden/>
    <w:unhideWhenUsed/>
    <w:rsid w:val="001D69E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uiPriority w:val="99"/>
    <w:semiHidden/>
    <w:unhideWhenUsed/>
    <w:rsid w:val="001D69E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uiPriority w:val="99"/>
    <w:rsid w:val="001D69E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DipnotBavurusu">
    <w:name w:val="footnote reference"/>
    <w:basedOn w:val="VarsaylanParagrafYazTipi"/>
    <w:uiPriority w:val="99"/>
    <w:semiHidden/>
    <w:unhideWhenUsed/>
    <w:rsid w:val="001D69EE"/>
    <w:rPr>
      <w:rFonts w:ascii="Calibri" w:hAnsi="Calibri" w:cs="Calibri"/>
      <w:vertAlign w:val="superscript"/>
    </w:rPr>
  </w:style>
  <w:style w:type="character" w:styleId="SatrNumaras">
    <w:name w:val="line number"/>
    <w:basedOn w:val="VarsaylanParagrafYazTipi"/>
    <w:uiPriority w:val="99"/>
    <w:semiHidden/>
    <w:unhideWhenUsed/>
    <w:rsid w:val="001D69EE"/>
    <w:rPr>
      <w:rFonts w:ascii="Calibri" w:hAnsi="Calibri" w:cs="Calibri"/>
    </w:rPr>
  </w:style>
  <w:style w:type="table" w:styleId="Tablo3Befektler1">
    <w:name w:val="Table 3D effects 1"/>
    <w:basedOn w:val="NormalTablo"/>
    <w:uiPriority w:val="99"/>
    <w:semiHidden/>
    <w:unhideWhenUsed/>
    <w:rsid w:val="001D69E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uiPriority w:val="99"/>
    <w:semiHidden/>
    <w:unhideWhenUsed/>
    <w:rsid w:val="001D69E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uiPriority w:val="99"/>
    <w:semiHidden/>
    <w:unhideWhenUsed/>
    <w:rsid w:val="001D69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uiPriority w:val="99"/>
    <w:semiHidden/>
    <w:unhideWhenUsed/>
    <w:rsid w:val="001D6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ayfaNumaras">
    <w:name w:val="page number"/>
    <w:basedOn w:val="VarsaylanParagrafYazTipi"/>
    <w:uiPriority w:val="99"/>
    <w:semiHidden/>
    <w:unhideWhenUsed/>
    <w:rsid w:val="001D69EE"/>
    <w:rPr>
      <w:rFonts w:ascii="Calibri" w:hAnsi="Calibri" w:cs="Calibri"/>
    </w:rPr>
  </w:style>
  <w:style w:type="character" w:customStyle="1" w:styleId="il">
    <w:name w:val="il"/>
    <w:basedOn w:val="VarsaylanParagrafYazTipi"/>
    <w:rsid w:val="00CA5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32584">
      <w:bodyDiv w:val="1"/>
      <w:marLeft w:val="0"/>
      <w:marRight w:val="0"/>
      <w:marTop w:val="0"/>
      <w:marBottom w:val="0"/>
      <w:divBdr>
        <w:top w:val="none" w:sz="0" w:space="0" w:color="auto"/>
        <w:left w:val="none" w:sz="0" w:space="0" w:color="auto"/>
        <w:bottom w:val="none" w:sz="0" w:space="0" w:color="auto"/>
        <w:right w:val="none" w:sz="0" w:space="0" w:color="auto"/>
      </w:divBdr>
      <w:divsChild>
        <w:div w:id="146022690">
          <w:marLeft w:val="0"/>
          <w:marRight w:val="0"/>
          <w:marTop w:val="0"/>
          <w:marBottom w:val="0"/>
          <w:divBdr>
            <w:top w:val="none" w:sz="0" w:space="0" w:color="auto"/>
            <w:left w:val="none" w:sz="0" w:space="0" w:color="auto"/>
            <w:bottom w:val="none" w:sz="0" w:space="0" w:color="auto"/>
            <w:right w:val="none" w:sz="0" w:space="0" w:color="auto"/>
          </w:divBdr>
        </w:div>
        <w:div w:id="607003309">
          <w:marLeft w:val="0"/>
          <w:marRight w:val="0"/>
          <w:marTop w:val="0"/>
          <w:marBottom w:val="0"/>
          <w:divBdr>
            <w:top w:val="none" w:sz="0" w:space="0" w:color="auto"/>
            <w:left w:val="none" w:sz="0" w:space="0" w:color="auto"/>
            <w:bottom w:val="none" w:sz="0" w:space="0" w:color="auto"/>
            <w:right w:val="none" w:sz="0" w:space="0" w:color="auto"/>
          </w:divBdr>
        </w:div>
        <w:div w:id="1453329786">
          <w:marLeft w:val="0"/>
          <w:marRight w:val="0"/>
          <w:marTop w:val="0"/>
          <w:marBottom w:val="0"/>
          <w:divBdr>
            <w:top w:val="none" w:sz="0" w:space="0" w:color="auto"/>
            <w:left w:val="none" w:sz="0" w:space="0" w:color="auto"/>
            <w:bottom w:val="none" w:sz="0" w:space="0" w:color="auto"/>
            <w:right w:val="none" w:sz="0" w:space="0" w:color="auto"/>
          </w:divBdr>
        </w:div>
        <w:div w:id="532158098">
          <w:marLeft w:val="0"/>
          <w:marRight w:val="0"/>
          <w:marTop w:val="0"/>
          <w:marBottom w:val="0"/>
          <w:divBdr>
            <w:top w:val="none" w:sz="0" w:space="0" w:color="auto"/>
            <w:left w:val="none" w:sz="0" w:space="0" w:color="auto"/>
            <w:bottom w:val="none" w:sz="0" w:space="0" w:color="auto"/>
            <w:right w:val="none" w:sz="0" w:space="0" w:color="auto"/>
          </w:divBdr>
        </w:div>
        <w:div w:id="1639530651">
          <w:marLeft w:val="0"/>
          <w:marRight w:val="0"/>
          <w:marTop w:val="0"/>
          <w:marBottom w:val="0"/>
          <w:divBdr>
            <w:top w:val="none" w:sz="0" w:space="0" w:color="auto"/>
            <w:left w:val="none" w:sz="0" w:space="0" w:color="auto"/>
            <w:bottom w:val="none" w:sz="0" w:space="0" w:color="auto"/>
            <w:right w:val="none" w:sz="0" w:space="0" w:color="auto"/>
          </w:divBdr>
        </w:div>
        <w:div w:id="111487181">
          <w:marLeft w:val="0"/>
          <w:marRight w:val="0"/>
          <w:marTop w:val="0"/>
          <w:marBottom w:val="0"/>
          <w:divBdr>
            <w:top w:val="none" w:sz="0" w:space="0" w:color="auto"/>
            <w:left w:val="none" w:sz="0" w:space="0" w:color="auto"/>
            <w:bottom w:val="none" w:sz="0" w:space="0" w:color="auto"/>
            <w:right w:val="none" w:sz="0" w:space="0" w:color="auto"/>
          </w:divBdr>
        </w:div>
        <w:div w:id="1446118659">
          <w:marLeft w:val="0"/>
          <w:marRight w:val="0"/>
          <w:marTop w:val="0"/>
          <w:marBottom w:val="0"/>
          <w:divBdr>
            <w:top w:val="none" w:sz="0" w:space="0" w:color="auto"/>
            <w:left w:val="none" w:sz="0" w:space="0" w:color="auto"/>
            <w:bottom w:val="none" w:sz="0" w:space="0" w:color="auto"/>
            <w:right w:val="none" w:sz="0" w:space="0" w:color="auto"/>
          </w:divBdr>
        </w:div>
      </w:divsChild>
    </w:div>
    <w:div w:id="158834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gra\AppData\Local\Microsoft\Office\16.0\DTS\tr-TR%7bE7C1D571-444E-48EF-B2A7-3F32E662643E%7d\%7b86CDDA41-EE53-4375-855D-44F32C7C2535%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D0A309B-399B-4546-B259-821CB8190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{86CDDA41-EE53-4375-855D-44F32C7C2535}tf02786999_win32.dotx</Template>
  <TotalTime>0</TotalTime>
  <Pages>4</Pages>
  <Words>695</Words>
  <Characters>3967</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2022-01-19T22:18:00Z</dcterms:created>
  <dcterms:modified xsi:type="dcterms:W3CDTF">2022-03-21T01:02:00Z</dcterms:modified>
</cp:coreProperties>
</file>