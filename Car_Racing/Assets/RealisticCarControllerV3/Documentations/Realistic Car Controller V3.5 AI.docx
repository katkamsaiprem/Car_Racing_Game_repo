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E9456" w14:textId="02F6ABA3" w:rsidR="00734337" w:rsidRDefault="00734337" w:rsidP="00734337">
      <w:pPr>
        <w:pStyle w:val="Balk1"/>
      </w:pPr>
      <w:bookmarkStart w:id="0" w:name="_Toc57178017"/>
      <w:r w:rsidRPr="00CD764A">
        <w:t>Creating NavMesh For Scene</w:t>
      </w:r>
      <w:bookmarkEnd w:id="0"/>
    </w:p>
    <w:p w14:paraId="4C233008" w14:textId="77777777" w:rsidR="00734337" w:rsidRPr="00734337" w:rsidRDefault="00734337" w:rsidP="00734337">
      <w:pPr>
        <w:rPr>
          <w:lang w:val="tr-TR" w:eastAsia="en-US"/>
        </w:rPr>
      </w:pPr>
    </w:p>
    <w:p w14:paraId="1619DFB4" w14:textId="7E38C02E" w:rsidR="00734337" w:rsidRDefault="00734337" w:rsidP="00734337">
      <w:pPr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AI is </w:t>
      </w:r>
      <w:r>
        <w:rPr>
          <w:rFonts w:eastAsia="Kozuka Gothic Pro M" w:cstheme="minorHAnsi"/>
          <w:sz w:val="24"/>
          <w:szCs w:val="24"/>
          <w:lang w:val="en-US"/>
        </w:rPr>
        <w:t>using</w:t>
      </w:r>
      <w:r w:rsidRPr="00214EA1">
        <w:rPr>
          <w:rFonts w:eastAsia="Kozuka Gothic Pro M" w:cstheme="minorHAnsi"/>
          <w:sz w:val="24"/>
          <w:szCs w:val="24"/>
        </w:rPr>
        <w:t xml:space="preserve"> </w:t>
      </w:r>
      <w:r w:rsidRPr="00214EA1">
        <w:rPr>
          <w:rFonts w:eastAsia="Kozuka Gothic Pro M" w:cstheme="minorHAnsi"/>
          <w:b/>
          <w:sz w:val="24"/>
          <w:szCs w:val="24"/>
        </w:rPr>
        <w:t>Unity’s Nav Mesh</w:t>
      </w:r>
      <w:r w:rsidRPr="00734337">
        <w:rPr>
          <w:rFonts w:eastAsia="Kozuka Gothic Pro M" w:cstheme="minorHAnsi"/>
          <w:bCs/>
          <w:sz w:val="24"/>
          <w:szCs w:val="24"/>
          <w:lang w:val="en-US"/>
        </w:rPr>
        <w:t xml:space="preserve"> for calculating the path</w:t>
      </w:r>
      <w:r w:rsidRPr="00214EA1">
        <w:rPr>
          <w:rFonts w:eastAsia="Kozuka Gothic Pro M" w:cstheme="minorHAnsi"/>
          <w:sz w:val="24"/>
          <w:szCs w:val="24"/>
        </w:rPr>
        <w:t>. Therefore, you must bake and create navigation mesh for your scene</w:t>
      </w:r>
      <w:r>
        <w:rPr>
          <w:rFonts w:eastAsia="Kozuka Gothic Pro M" w:cstheme="minorHAnsi"/>
          <w:sz w:val="24"/>
          <w:szCs w:val="24"/>
          <w:lang w:val="en-US"/>
        </w:rPr>
        <w:t xml:space="preserve"> first</w:t>
      </w:r>
      <w:r w:rsidRPr="00214EA1">
        <w:rPr>
          <w:rFonts w:eastAsia="Kozuka Gothic Pro M" w:cstheme="minorHAnsi"/>
          <w:sz w:val="24"/>
          <w:szCs w:val="24"/>
        </w:rPr>
        <w:t xml:space="preserve">. Select your all static objects (including road too). And </w:t>
      </w:r>
      <w:r w:rsidR="00E76D20">
        <w:rPr>
          <w:rFonts w:eastAsia="Kozuka Gothic Pro M" w:cstheme="minorHAnsi"/>
          <w:sz w:val="24"/>
          <w:szCs w:val="24"/>
          <w:lang w:val="en-US"/>
        </w:rPr>
        <w:t>set</w:t>
      </w:r>
      <w:r w:rsidRPr="00214EA1">
        <w:rPr>
          <w:rFonts w:eastAsia="Kozuka Gothic Pro M" w:cstheme="minorHAnsi"/>
          <w:sz w:val="24"/>
          <w:szCs w:val="24"/>
        </w:rPr>
        <w:t xml:space="preserve"> them “</w:t>
      </w:r>
      <w:r w:rsidRPr="00214EA1">
        <w:rPr>
          <w:rFonts w:eastAsia="Kozuka Gothic Pro M" w:cstheme="minorHAnsi"/>
          <w:b/>
          <w:sz w:val="24"/>
          <w:szCs w:val="24"/>
        </w:rPr>
        <w:t>Static</w:t>
      </w:r>
      <w:r w:rsidRPr="00214EA1">
        <w:rPr>
          <w:rFonts w:eastAsia="Kozuka Gothic Pro M" w:cstheme="minorHAnsi"/>
          <w:sz w:val="24"/>
          <w:szCs w:val="24"/>
        </w:rPr>
        <w:t xml:space="preserve">”. </w:t>
      </w:r>
    </w:p>
    <w:p w14:paraId="6C9D5A31" w14:textId="7CF67600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332402CA" wp14:editId="078BD06C">
            <wp:extent cx="5124450" cy="2400300"/>
            <wp:effectExtent l="0" t="0" r="0" b="0"/>
            <wp:docPr id="9" name="Picture 9" descr="C:\Users\BoneCracker\Dropbox Old\Dropbox\Screenshots\Screenshot 2015-07-27 21.1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C:\Users\BoneCracker\Dropbox Old\Dropbox\Screenshots\Screenshot 2015-07-27 21.15.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F76B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</w:p>
    <w:p w14:paraId="0CB5BA30" w14:textId="39F7380F" w:rsidR="00734337" w:rsidRDefault="00734337" w:rsidP="00734337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>When all your static objects are marked as “</w:t>
      </w:r>
      <w:r w:rsidRPr="00214EA1">
        <w:rPr>
          <w:rFonts w:eastAsia="Kozuka Gothic Pro M" w:cstheme="minorHAnsi"/>
          <w:b/>
          <w:sz w:val="24"/>
          <w:szCs w:val="24"/>
        </w:rPr>
        <w:t>Static</w:t>
      </w:r>
      <w:r w:rsidRPr="00214EA1">
        <w:rPr>
          <w:rFonts w:eastAsia="Kozuka Gothic Pro M" w:cstheme="minorHAnsi"/>
          <w:sz w:val="24"/>
          <w:szCs w:val="24"/>
        </w:rPr>
        <w:t>”, then you can bake your navigation mesh. Open “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Navigation</w:t>
      </w:r>
      <w:r w:rsidRPr="00214EA1">
        <w:rPr>
          <w:rFonts w:eastAsia="Kozuka Gothic Pro M" w:cstheme="minorHAnsi"/>
          <w:sz w:val="24"/>
          <w:szCs w:val="24"/>
        </w:rPr>
        <w:t xml:space="preserve">” window from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Window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Navigation</w:t>
      </w:r>
      <w:r w:rsidRPr="00214EA1">
        <w:rPr>
          <w:rFonts w:eastAsia="Kozuka Gothic Pro M" w:cstheme="minorHAnsi"/>
          <w:sz w:val="24"/>
          <w:szCs w:val="24"/>
        </w:rPr>
        <w:t>.</w:t>
      </w:r>
    </w:p>
    <w:p w14:paraId="5C2E776E" w14:textId="77777777" w:rsidR="00734337" w:rsidRPr="00734337" w:rsidRDefault="00734337" w:rsidP="00734337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32B46FB9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19C77094" wp14:editId="1336957A">
            <wp:extent cx="2181225" cy="4073184"/>
            <wp:effectExtent l="0" t="0" r="0" b="3810"/>
            <wp:docPr id="11" name="Picture 11" descr="C:\Users\BoneCracker\Dropbox Old\Dropbox\Screenshots\Screenshot 2015-07-27 21.1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C:\Users\BoneCracker\Dropbox Old\Dropbox\Screenshots\Screenshot 2015-07-27 21.17.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0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CD18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>Default settings should be like this;</w:t>
      </w:r>
    </w:p>
    <w:p w14:paraId="517EF719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lastRenderedPageBreak/>
        <w:drawing>
          <wp:inline distT="0" distB="0" distL="0" distR="0" wp14:anchorId="301131E4" wp14:editId="1EB3BB61">
            <wp:extent cx="5124450" cy="4048125"/>
            <wp:effectExtent l="0" t="0" r="0" b="9525"/>
            <wp:docPr id="12" name="Picture 12" descr="C:\Users\BoneCracker\Dropbox Old\Dropbox\Screenshots\Screenshot 2015-07-27 21.1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C:\Users\BoneCracker\Dropbox Old\Dropbox\Screenshots\Screenshot 2015-07-27 21.17.4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4AB5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</w:p>
    <w:p w14:paraId="6770C650" w14:textId="782D4198" w:rsidR="00734337" w:rsidRDefault="00734337" w:rsidP="00734337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And then, click the bake button and bake your scene. Check your blue navigation mesh. </w:t>
      </w:r>
      <w:r w:rsidR="00F071E3">
        <w:rPr>
          <w:rFonts w:eastAsia="Kozuka Gothic Pro M" w:cstheme="minorHAnsi"/>
          <w:sz w:val="24"/>
          <w:szCs w:val="24"/>
          <w:lang w:val="en-US"/>
        </w:rPr>
        <w:t xml:space="preserve">AI will use this mesh for pathfinding. </w:t>
      </w:r>
      <w:r w:rsidRPr="00214EA1">
        <w:rPr>
          <w:rFonts w:eastAsia="Kozuka Gothic Pro M" w:cstheme="minorHAnsi"/>
          <w:sz w:val="24"/>
          <w:szCs w:val="24"/>
        </w:rPr>
        <w:t>Should be like this;</w:t>
      </w:r>
    </w:p>
    <w:p w14:paraId="4AB30D02" w14:textId="77777777" w:rsidR="00734337" w:rsidRPr="00734337" w:rsidRDefault="00734337" w:rsidP="00734337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6C74CC9E" w14:textId="77777777" w:rsidR="00734337" w:rsidRDefault="00734337" w:rsidP="00734337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70283544" wp14:editId="51905CAA">
            <wp:extent cx="4486275" cy="3578721"/>
            <wp:effectExtent l="0" t="0" r="0" b="3175"/>
            <wp:docPr id="13" name="Picture 13" descr="C:\Users\BoneCracker\Dropbox Old\Dropbox\Screenshots\Screenshot 2015-07-27 21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C:\Users\BoneCracker\Dropbox Old\Dropbox\Screenshots\Screenshot 2015-07-27 21.22.3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422" cy="35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B645" w14:textId="77777777" w:rsidR="00734337" w:rsidRPr="00EE3C65" w:rsidRDefault="00734337" w:rsidP="00734337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7C8F4C0E" w14:textId="5206F2BF" w:rsidR="00734337" w:rsidRDefault="00734337" w:rsidP="00734337">
      <w:pPr>
        <w:pStyle w:val="Balk1"/>
      </w:pPr>
      <w:bookmarkStart w:id="1" w:name="_Toc57178018"/>
      <w:r w:rsidRPr="00214EA1">
        <w:lastRenderedPageBreak/>
        <w:t>Adding AI Controller To Vehicle</w:t>
      </w:r>
      <w:bookmarkEnd w:id="1"/>
    </w:p>
    <w:p w14:paraId="6F9B6E3D" w14:textId="77777777" w:rsidR="00734337" w:rsidRPr="00734337" w:rsidRDefault="00734337" w:rsidP="00734337">
      <w:pPr>
        <w:rPr>
          <w:lang w:val="tr-TR" w:eastAsia="en-US"/>
        </w:rPr>
      </w:pPr>
    </w:p>
    <w:p w14:paraId="2065B0DF" w14:textId="3CC5F592" w:rsidR="00734337" w:rsidRPr="008A7243" w:rsidRDefault="00734337" w:rsidP="00734337">
      <w:pPr>
        <w:rPr>
          <w:rFonts w:ascii="Nyala" w:eastAsia="Kozuka Gothic Pro M" w:hAnsi="Nyala" w:cstheme="minorHAnsi"/>
          <w:sz w:val="24"/>
          <w:szCs w:val="24"/>
          <w:lang w:val="en-US"/>
        </w:rPr>
      </w:pPr>
      <w:r w:rsidRPr="00214EA1">
        <w:rPr>
          <w:rFonts w:eastAsia="Kozuka Gothic Pro M" w:cstheme="minorHAnsi"/>
          <w:sz w:val="24"/>
          <w:szCs w:val="24"/>
        </w:rPr>
        <w:t>First, build and configurate your vehicle.</w:t>
      </w:r>
      <w:r>
        <w:rPr>
          <w:rFonts w:eastAsia="Kozuka Gothic Pro M" w:cstheme="minorHAnsi"/>
          <w:sz w:val="24"/>
          <w:szCs w:val="24"/>
          <w:lang w:val="en-US"/>
        </w:rPr>
        <w:t xml:space="preserve"> Be sure it’s working properly.</w:t>
      </w:r>
      <w:r w:rsidRPr="00214EA1">
        <w:rPr>
          <w:rFonts w:eastAsia="Kozuka Gothic Pro M" w:cstheme="minorHAnsi"/>
          <w:sz w:val="24"/>
          <w:szCs w:val="24"/>
        </w:rPr>
        <w:t xml:space="preserve"> When everything works fine and results are as expected, you can add </w:t>
      </w:r>
      <w:r w:rsidR="00E76D20" w:rsidRPr="00E76D20">
        <w:rPr>
          <w:rFonts w:eastAsia="Kozuka Gothic Pro M" w:cstheme="minorHAnsi"/>
          <w:b/>
          <w:bCs/>
          <w:color w:val="00B0F0"/>
          <w:sz w:val="24"/>
          <w:szCs w:val="24"/>
          <w:lang w:val="en-US"/>
        </w:rPr>
        <w:t>RCC_AIController</w:t>
      </w:r>
      <w:r w:rsidRPr="00E76D20">
        <w:rPr>
          <w:rFonts w:eastAsia="Kozuka Gothic Pro M" w:cstheme="minorHAnsi"/>
          <w:color w:val="00B0F0"/>
          <w:sz w:val="24"/>
          <w:szCs w:val="24"/>
        </w:rPr>
        <w:t xml:space="preserve"> </w:t>
      </w:r>
      <w:r w:rsidRPr="00214EA1">
        <w:rPr>
          <w:rFonts w:eastAsia="Kozuka Gothic Pro M" w:cstheme="minorHAnsi"/>
          <w:sz w:val="24"/>
          <w:szCs w:val="24"/>
        </w:rPr>
        <w:t>to your vehicle by clicking “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Tools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BoneCracker Games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RCC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AI Controller 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sym w:font="Wingdings" w:char="F0E0"/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 xml:space="preserve"> Add AI Controller To Vehicle</w:t>
      </w:r>
      <w:r w:rsidRPr="00214EA1">
        <w:rPr>
          <w:rFonts w:eastAsia="Kozuka Gothic Pro M" w:cstheme="minorHAnsi"/>
          <w:sz w:val="24"/>
          <w:szCs w:val="24"/>
        </w:rPr>
        <w:t>”</w:t>
      </w:r>
      <w:r w:rsidR="008A7243">
        <w:rPr>
          <w:rFonts w:eastAsia="Kozuka Gothic Pro M" w:cstheme="minorHAnsi"/>
          <w:sz w:val="24"/>
          <w:szCs w:val="24"/>
          <w:lang w:val="en-US"/>
        </w:rPr>
        <w:t>.</w:t>
      </w:r>
    </w:p>
    <w:p w14:paraId="14A0A41F" w14:textId="77777777" w:rsidR="00734337" w:rsidRPr="00734337" w:rsidRDefault="00734337" w:rsidP="00734337">
      <w:pPr>
        <w:rPr>
          <w:rFonts w:ascii="Nyala" w:eastAsia="Kozuka Gothic Pro M" w:hAnsi="Nyala" w:cstheme="minorHAnsi"/>
          <w:sz w:val="24"/>
          <w:szCs w:val="24"/>
        </w:rPr>
      </w:pPr>
    </w:p>
    <w:p w14:paraId="783F112F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2A3FB7A8" wp14:editId="69756FF6">
            <wp:extent cx="6638925" cy="1209675"/>
            <wp:effectExtent l="0" t="0" r="9525" b="9525"/>
            <wp:docPr id="36" name="Picture 36" descr="C:\Users\BCG\Dropbox\Screenshots\Screenshot 2016-05-03 01.3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CG\Dropbox\Screenshots\Screenshot 2016-05-03 01.39.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1E6E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</w:p>
    <w:p w14:paraId="0F331A3C" w14:textId="029C6DCF" w:rsidR="00734337" w:rsidRPr="008A7243" w:rsidRDefault="00734337" w:rsidP="00E76D20">
      <w:pPr>
        <w:jc w:val="center"/>
        <w:rPr>
          <w:rFonts w:ascii="Nyala" w:eastAsia="Kozuka Gothic Pro M" w:hAnsi="Nyala" w:cstheme="minorHAnsi"/>
          <w:sz w:val="24"/>
          <w:szCs w:val="24"/>
          <w:lang w:val="en-US"/>
        </w:rPr>
      </w:pPr>
      <w:r w:rsidRPr="00214EA1">
        <w:rPr>
          <w:rFonts w:eastAsia="Kozuka Gothic Pro M" w:cstheme="minorHAnsi"/>
          <w:sz w:val="24"/>
          <w:szCs w:val="24"/>
        </w:rPr>
        <w:t>This will add “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RCC_AIController</w:t>
      </w:r>
      <w:r w:rsidRPr="00214EA1">
        <w:rPr>
          <w:rFonts w:eastAsia="Kozuka Gothic Pro M" w:cstheme="minorHAnsi"/>
          <w:sz w:val="24"/>
          <w:szCs w:val="24"/>
        </w:rPr>
        <w:t xml:space="preserve">” to </w:t>
      </w:r>
      <w:r>
        <w:rPr>
          <w:rFonts w:eastAsia="Kozuka Gothic Pro M" w:cstheme="minorHAnsi"/>
          <w:sz w:val="24"/>
          <w:szCs w:val="24"/>
          <w:lang w:val="en-US"/>
        </w:rPr>
        <w:t xml:space="preserve">the </w:t>
      </w:r>
      <w:r w:rsidRPr="00214EA1">
        <w:rPr>
          <w:rFonts w:eastAsia="Kozuka Gothic Pro M" w:cstheme="minorHAnsi"/>
          <w:sz w:val="24"/>
          <w:szCs w:val="24"/>
        </w:rPr>
        <w:t>root of your vehicle</w:t>
      </w:r>
      <w:r w:rsidR="00E76D20">
        <w:rPr>
          <w:rFonts w:eastAsia="Kozuka Gothic Pro M" w:cstheme="minorHAnsi"/>
          <w:sz w:val="24"/>
          <w:szCs w:val="24"/>
          <w:lang w:val="en-US"/>
        </w:rPr>
        <w:t>;</w:t>
      </w:r>
    </w:p>
    <w:p w14:paraId="36823315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59551897" wp14:editId="309D4C19">
            <wp:extent cx="5019675" cy="3105150"/>
            <wp:effectExtent l="0" t="0" r="9525" b="0"/>
            <wp:docPr id="5" name="Picture 5" descr="C:\Users\BoneCracker\Dropbox Old\Dropbox\Screenshots\Screenshot 2015-07-27 16.5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:\Users\BoneCracker\Dropbox Old\Dropbox\Screenshots\Screenshot 2015-07-27 16.58.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8AD0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</w:p>
    <w:p w14:paraId="495033C4" w14:textId="71F4691B" w:rsidR="00734337" w:rsidRPr="00214EA1" w:rsidRDefault="00734337" w:rsidP="00734337">
      <w:pPr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>Vehicle will use “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Nav Mesh Agent</w:t>
      </w:r>
      <w:r w:rsidRPr="00214EA1">
        <w:rPr>
          <w:rFonts w:eastAsia="Kozuka Gothic Pro M" w:cstheme="minorHAnsi"/>
          <w:sz w:val="24"/>
          <w:szCs w:val="24"/>
        </w:rPr>
        <w:t xml:space="preserve">” for  road path based on your waypoints, and will use raycasts for dynamic objects. If you have specified gameobjects </w:t>
      </w:r>
      <w:r w:rsidR="00E76D20">
        <w:rPr>
          <w:rFonts w:eastAsia="Kozuka Gothic Pro M" w:cstheme="minorHAnsi"/>
          <w:sz w:val="24"/>
          <w:szCs w:val="24"/>
          <w:lang w:val="en-US"/>
        </w:rPr>
        <w:t>to</w:t>
      </w:r>
      <w:r w:rsidRPr="00214EA1">
        <w:rPr>
          <w:rFonts w:eastAsia="Kozuka Gothic Pro M" w:cstheme="minorHAnsi"/>
          <w:sz w:val="24"/>
          <w:szCs w:val="24"/>
        </w:rPr>
        <w:t xml:space="preserve"> ignor</w:t>
      </w:r>
      <w:r w:rsidR="00E76D20">
        <w:rPr>
          <w:rFonts w:eastAsia="Kozuka Gothic Pro M" w:cstheme="minorHAnsi"/>
          <w:sz w:val="24"/>
          <w:szCs w:val="24"/>
          <w:lang w:val="en-US"/>
        </w:rPr>
        <w:t>e</w:t>
      </w:r>
      <w:r w:rsidRPr="00214EA1">
        <w:rPr>
          <w:rFonts w:eastAsia="Kozuka Gothic Pro M" w:cstheme="minorHAnsi"/>
          <w:sz w:val="24"/>
          <w:szCs w:val="24"/>
        </w:rPr>
        <w:t xml:space="preserve"> raycasts, you can select </w:t>
      </w:r>
      <w:r>
        <w:rPr>
          <w:rFonts w:eastAsia="Kozuka Gothic Pro M" w:cstheme="minorHAnsi"/>
          <w:sz w:val="24"/>
          <w:szCs w:val="24"/>
          <w:lang w:val="en-US"/>
        </w:rPr>
        <w:t xml:space="preserve">specific </w:t>
      </w:r>
      <w:r w:rsidRPr="00214EA1">
        <w:rPr>
          <w:rFonts w:eastAsia="Kozuka Gothic Pro M" w:cstheme="minorHAnsi"/>
          <w:sz w:val="24"/>
          <w:szCs w:val="24"/>
        </w:rPr>
        <w:t>layer</w:t>
      </w:r>
      <w:r>
        <w:rPr>
          <w:rFonts w:eastAsia="Kozuka Gothic Pro M" w:cstheme="minorHAnsi"/>
          <w:sz w:val="24"/>
          <w:szCs w:val="24"/>
          <w:lang w:val="en-US"/>
        </w:rPr>
        <w:t>s</w:t>
      </w:r>
      <w:r w:rsidRPr="00214EA1">
        <w:rPr>
          <w:rFonts w:eastAsia="Kozuka Gothic Pro M" w:cstheme="minorHAnsi"/>
          <w:sz w:val="24"/>
          <w:szCs w:val="24"/>
        </w:rPr>
        <w:t xml:space="preserve"> from </w:t>
      </w:r>
      <w:r>
        <w:rPr>
          <w:rFonts w:eastAsia="Kozuka Gothic Pro M" w:cstheme="minorHAnsi"/>
          <w:sz w:val="24"/>
          <w:szCs w:val="24"/>
          <w:lang w:val="en-US"/>
        </w:rPr>
        <w:t xml:space="preserve">the </w:t>
      </w:r>
      <w:r w:rsidRPr="00214EA1">
        <w:rPr>
          <w:rFonts w:eastAsia="Kozuka Gothic Pro M" w:cstheme="minorHAnsi"/>
          <w:sz w:val="24"/>
          <w:szCs w:val="24"/>
        </w:rPr>
        <w:t>obstale layers.</w:t>
      </w:r>
    </w:p>
    <w:p w14:paraId="24DEB6C1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</w:p>
    <w:p w14:paraId="0F15C7B5" w14:textId="61EC26BC" w:rsidR="00734337" w:rsidRDefault="00734337" w:rsidP="00734337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3B96EE83" w14:textId="77777777" w:rsidR="008A7243" w:rsidRPr="008A7243" w:rsidRDefault="008A7243" w:rsidP="00734337">
      <w:pPr>
        <w:jc w:val="center"/>
        <w:rPr>
          <w:rFonts w:ascii="Nyala" w:eastAsia="Kozuka Gothic Pro M" w:hAnsi="Nyala" w:cstheme="minorHAnsi"/>
          <w:sz w:val="24"/>
          <w:szCs w:val="24"/>
        </w:rPr>
      </w:pPr>
    </w:p>
    <w:p w14:paraId="519B2A11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</w:p>
    <w:p w14:paraId="48A9BAAC" w14:textId="6A7FB225" w:rsidR="00734337" w:rsidRDefault="00734337" w:rsidP="008A7243">
      <w:pPr>
        <w:pStyle w:val="Balk1"/>
      </w:pPr>
      <w:bookmarkStart w:id="2" w:name="_Toc57178019"/>
      <w:r w:rsidRPr="00CD764A">
        <w:lastRenderedPageBreak/>
        <w:t>Adding Waypoints Container To Scene</w:t>
      </w:r>
      <w:bookmarkEnd w:id="2"/>
    </w:p>
    <w:p w14:paraId="3FE22682" w14:textId="77777777" w:rsidR="008A7243" w:rsidRPr="008A7243" w:rsidRDefault="008A7243" w:rsidP="008A7243">
      <w:pPr>
        <w:rPr>
          <w:lang w:val="tr-TR" w:eastAsia="en-US"/>
        </w:rPr>
      </w:pPr>
    </w:p>
    <w:p w14:paraId="326B32ED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1D7D1C7F" wp14:editId="63BAFD91">
            <wp:extent cx="6638925" cy="1200150"/>
            <wp:effectExtent l="0" t="0" r="9525" b="0"/>
            <wp:docPr id="37" name="Picture 37" descr="C:\Users\BCG\Dropbox\Screenshots\Screenshot 2016-05-03 01.4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CG\Dropbox\Screenshots\Screenshot 2016-05-03 01.40.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6ACA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</w:p>
    <w:p w14:paraId="2D46A62B" w14:textId="3A6946B7" w:rsidR="00734337" w:rsidRPr="00E76D20" w:rsidRDefault="00734337" w:rsidP="00734337">
      <w:pPr>
        <w:jc w:val="center"/>
        <w:rPr>
          <w:rFonts w:ascii="Nyala" w:eastAsia="Kozuka Gothic Pro M" w:hAnsi="Nyala" w:cstheme="minorHAnsi"/>
          <w:sz w:val="24"/>
          <w:szCs w:val="24"/>
          <w:lang w:val="en-US"/>
        </w:rPr>
      </w:pPr>
      <w:r w:rsidRPr="00214EA1">
        <w:rPr>
          <w:rFonts w:eastAsia="Kozuka Gothic Pro M" w:cstheme="minorHAnsi"/>
          <w:sz w:val="24"/>
          <w:szCs w:val="24"/>
        </w:rPr>
        <w:t>This will add “</w:t>
      </w:r>
      <w:r w:rsidRPr="00214EA1">
        <w:rPr>
          <w:rFonts w:eastAsia="Kozuka Gothic Pro M" w:cstheme="minorHAnsi"/>
          <w:b/>
          <w:color w:val="00B0F0"/>
          <w:sz w:val="24"/>
          <w:szCs w:val="24"/>
        </w:rPr>
        <w:t>RCC AI Waypoints Container</w:t>
      </w:r>
      <w:r w:rsidRPr="00214EA1">
        <w:rPr>
          <w:rFonts w:eastAsia="Kozuka Gothic Pro M" w:cstheme="minorHAnsi"/>
          <w:sz w:val="24"/>
          <w:szCs w:val="24"/>
        </w:rPr>
        <w:t xml:space="preserve">” to your scene. </w:t>
      </w:r>
      <w:r w:rsidRPr="00214EA1">
        <w:rPr>
          <w:rFonts w:eastAsia="Kozuka Gothic Pro M" w:cstheme="minorHAnsi"/>
          <w:sz w:val="24"/>
          <w:szCs w:val="24"/>
          <w:u w:val="single"/>
        </w:rPr>
        <w:t>Simply hold Shift and left click</w:t>
      </w:r>
      <w:r w:rsidRPr="00214EA1">
        <w:rPr>
          <w:rFonts w:eastAsia="Kozuka Gothic Pro M" w:cstheme="minorHAnsi"/>
          <w:sz w:val="24"/>
          <w:szCs w:val="24"/>
        </w:rPr>
        <w:t xml:space="preserve"> on your road to create a new waypoint</w:t>
      </w:r>
      <w:r>
        <w:rPr>
          <w:rFonts w:eastAsia="Kozuka Gothic Pro M" w:cstheme="minorHAnsi"/>
          <w:sz w:val="24"/>
          <w:szCs w:val="24"/>
          <w:lang w:val="en-US"/>
        </w:rPr>
        <w:t>s</w:t>
      </w:r>
      <w:r w:rsidRPr="00214EA1">
        <w:rPr>
          <w:rFonts w:eastAsia="Kozuka Gothic Pro M" w:cstheme="minorHAnsi"/>
          <w:sz w:val="24"/>
          <w:szCs w:val="24"/>
        </w:rPr>
        <w:t>.  Create your path with them</w:t>
      </w:r>
      <w:r w:rsidR="00E76D20">
        <w:rPr>
          <w:rFonts w:eastAsia="Kozuka Gothic Pro M" w:cstheme="minorHAnsi"/>
          <w:sz w:val="24"/>
          <w:szCs w:val="24"/>
          <w:lang w:val="en-US"/>
        </w:rPr>
        <w:t>;</w:t>
      </w:r>
    </w:p>
    <w:p w14:paraId="0A6190D9" w14:textId="77777777" w:rsidR="00734337" w:rsidRPr="00214EA1" w:rsidRDefault="00734337" w:rsidP="00734337">
      <w:pPr>
        <w:jc w:val="center"/>
        <w:rPr>
          <w:rFonts w:eastAsia="Kozuka Gothic Pro M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drawing>
          <wp:inline distT="0" distB="0" distL="0" distR="0" wp14:anchorId="179E7DD1" wp14:editId="364D821C">
            <wp:extent cx="5114925" cy="5276850"/>
            <wp:effectExtent l="0" t="0" r="9525" b="0"/>
            <wp:docPr id="8" name="Picture 8" descr="C:\Users\BoneCracker\Dropbox Old\Dropbox\Screenshots\Screenshot 2015-07-27 17.0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C:\Users\BoneCracker\Dropbox Old\Dropbox\Screenshots\Screenshot 2015-07-27 17.07.2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8469" w14:textId="20E77BC5" w:rsidR="00734337" w:rsidRPr="00E76D20" w:rsidRDefault="00E76D20" w:rsidP="00734337">
      <w:pPr>
        <w:jc w:val="center"/>
        <w:rPr>
          <w:rFonts w:eastAsia="Kozuka Gothic Pro M" w:cstheme="minorHAnsi"/>
        </w:rPr>
      </w:pPr>
      <w:r w:rsidRPr="00E76D20">
        <w:rPr>
          <w:rFonts w:eastAsia="Kozuka Gothic Pro M" w:cstheme="minorHAnsi"/>
          <w:b/>
          <w:bCs/>
          <w:u w:val="single"/>
          <w:lang w:val="en-US"/>
        </w:rPr>
        <w:t>Note</w:t>
      </w:r>
      <w:r w:rsidR="00734337" w:rsidRPr="00E76D20">
        <w:rPr>
          <w:rFonts w:eastAsia="Kozuka Gothic Pro M" w:cstheme="minorHAnsi"/>
        </w:rPr>
        <w:t>: Do not use CTRL</w:t>
      </w:r>
      <w:r w:rsidR="00734337" w:rsidRPr="00E76D20">
        <w:rPr>
          <w:rFonts w:eastAsia="Kozuka Gothic Pro M" w:cstheme="minorHAnsi"/>
          <w:lang w:val="en-US"/>
        </w:rPr>
        <w:t xml:space="preserve"> </w:t>
      </w:r>
      <w:r w:rsidR="00734337" w:rsidRPr="00E76D20">
        <w:rPr>
          <w:rFonts w:eastAsia="Kozuka Gothic Pro M" w:cstheme="minorHAnsi"/>
        </w:rPr>
        <w:t>+</w:t>
      </w:r>
      <w:r w:rsidR="00734337" w:rsidRPr="00E76D20">
        <w:rPr>
          <w:rFonts w:eastAsia="Kozuka Gothic Pro M" w:cstheme="minorHAnsi"/>
          <w:lang w:val="en-US"/>
        </w:rPr>
        <w:t xml:space="preserve"> </w:t>
      </w:r>
      <w:r w:rsidR="00734337" w:rsidRPr="00E76D20">
        <w:rPr>
          <w:rFonts w:eastAsia="Kozuka Gothic Pro M" w:cstheme="minorHAnsi"/>
        </w:rPr>
        <w:t>D  for duplicat</w:t>
      </w:r>
      <w:r w:rsidR="00734337" w:rsidRPr="00E76D20">
        <w:rPr>
          <w:rFonts w:eastAsia="Kozuka Gothic Pro M" w:cstheme="minorHAnsi"/>
          <w:lang w:val="en-US"/>
        </w:rPr>
        <w:t>ing</w:t>
      </w:r>
      <w:r w:rsidR="00734337" w:rsidRPr="00E76D20">
        <w:rPr>
          <w:rFonts w:eastAsia="Kozuka Gothic Pro M" w:cstheme="minorHAnsi"/>
        </w:rPr>
        <w:t xml:space="preserve"> any waypoint.</w:t>
      </w:r>
    </w:p>
    <w:p w14:paraId="283277A0" w14:textId="2848E6DE" w:rsidR="00734337" w:rsidRDefault="00734337" w:rsidP="00734337">
      <w:pPr>
        <w:jc w:val="center"/>
        <w:rPr>
          <w:rFonts w:ascii="Nyala" w:eastAsia="Kozuka Gothic Pro M" w:hAnsi="Nyala" w:cstheme="minorHAnsi"/>
          <w:sz w:val="24"/>
          <w:szCs w:val="24"/>
        </w:rPr>
      </w:pPr>
      <w:r w:rsidRPr="00214EA1">
        <w:rPr>
          <w:rFonts w:eastAsia="Kozuka Gothic Pro M" w:cstheme="minorHAnsi"/>
          <w:sz w:val="24"/>
          <w:szCs w:val="24"/>
        </w:rPr>
        <w:t xml:space="preserve">Each </w:t>
      </w:r>
      <w:r>
        <w:rPr>
          <w:rFonts w:eastAsia="Kozuka Gothic Pro M" w:cstheme="minorHAnsi"/>
          <w:sz w:val="24"/>
          <w:szCs w:val="24"/>
          <w:lang w:val="en-US"/>
        </w:rPr>
        <w:t>waypoint</w:t>
      </w:r>
      <w:r w:rsidRPr="00214EA1">
        <w:rPr>
          <w:rFonts w:eastAsia="Kozuka Gothic Pro M" w:cstheme="minorHAnsi"/>
          <w:sz w:val="24"/>
          <w:szCs w:val="24"/>
        </w:rPr>
        <w:t xml:space="preserve"> has a target speed. Vehicle will adapt its speed to this target speed when </w:t>
      </w:r>
      <w:r>
        <w:rPr>
          <w:rFonts w:eastAsia="Kozuka Gothic Pro M" w:cstheme="minorHAnsi"/>
          <w:sz w:val="24"/>
          <w:szCs w:val="24"/>
          <w:lang w:val="en-US"/>
        </w:rPr>
        <w:t>radius</w:t>
      </w:r>
      <w:r w:rsidRPr="00214EA1">
        <w:rPr>
          <w:rFonts w:eastAsia="Kozuka Gothic Pro M" w:cstheme="minorHAnsi"/>
          <w:sz w:val="24"/>
          <w:szCs w:val="24"/>
        </w:rPr>
        <w:t xml:space="preserve">. </w:t>
      </w:r>
    </w:p>
    <w:p w14:paraId="70D9B628" w14:textId="10260B25" w:rsidR="008A7243" w:rsidRPr="008A7243" w:rsidRDefault="008A7243" w:rsidP="008A7243">
      <w:pPr>
        <w:rPr>
          <w:sz w:val="24"/>
          <w:szCs w:val="24"/>
          <w:lang w:val="en-US"/>
        </w:rPr>
      </w:pPr>
      <w:r w:rsidRPr="008A7243">
        <w:rPr>
          <w:b/>
          <w:bCs/>
          <w:sz w:val="24"/>
          <w:szCs w:val="24"/>
          <w:lang w:val="en-US"/>
        </w:rPr>
        <w:t>Note</w:t>
      </w:r>
      <w:r w:rsidRPr="008A7243">
        <w:rPr>
          <w:sz w:val="24"/>
          <w:szCs w:val="24"/>
          <w:lang w:val="en-US"/>
        </w:rPr>
        <w:t>: Be sure AI vehicle is close enough to the nav mesh. If it’s too far away from it, pathfinding won’t work.</w:t>
      </w:r>
    </w:p>
    <w:p w14:paraId="27FEED9E" w14:textId="2FD50B56" w:rsidR="00E66F05" w:rsidRPr="00734337" w:rsidRDefault="00E66F05" w:rsidP="00734337"/>
    <w:sectPr w:rsidR="00E66F05" w:rsidRPr="00734337" w:rsidSect="00C24BC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3EB12" w14:textId="77777777" w:rsidR="009735FE" w:rsidRDefault="009735FE" w:rsidP="001D69EE">
      <w:r>
        <w:separator/>
      </w:r>
    </w:p>
  </w:endnote>
  <w:endnote w:type="continuationSeparator" w:id="0">
    <w:p w14:paraId="4AE5181E" w14:textId="77777777" w:rsidR="009735FE" w:rsidRDefault="009735FE" w:rsidP="001D6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ozuka Gothic Pro M">
    <w:panose1 w:val="020B0700000000000000"/>
    <w:charset w:val="80"/>
    <w:family w:val="swiss"/>
    <w:notTrueType/>
    <w:pitch w:val="variable"/>
    <w:sig w:usb0="00000283" w:usb1="2AC71C11" w:usb2="00000012" w:usb3="00000000" w:csb0="00020005" w:csb1="00000000"/>
  </w:font>
  <w:font w:name="Nyala">
    <w:charset w:val="00"/>
    <w:family w:val="auto"/>
    <w:pitch w:val="variable"/>
    <w:sig w:usb0="A000006F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E123F" w14:textId="77777777" w:rsidR="009735FE" w:rsidRDefault="009735FE" w:rsidP="001D69EE">
      <w:r>
        <w:separator/>
      </w:r>
    </w:p>
  </w:footnote>
  <w:footnote w:type="continuationSeparator" w:id="0">
    <w:p w14:paraId="79B77910" w14:textId="77777777" w:rsidR="009735FE" w:rsidRDefault="009735FE" w:rsidP="001D69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DDA895E"/>
    <w:lvl w:ilvl="0">
      <w:start w:val="1"/>
      <w:numFmt w:val="decimal"/>
      <w:pStyle w:val="ListeNumara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87CCEA8"/>
    <w:lvl w:ilvl="0">
      <w:start w:val="1"/>
      <w:numFmt w:val="decimal"/>
      <w:pStyle w:val="ListeNumara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11CF322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CBABD1E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3D28AFA"/>
    <w:lvl w:ilvl="0">
      <w:start w:val="1"/>
      <w:numFmt w:val="bullet"/>
      <w:pStyle w:val="ListeMaddemi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BF62212"/>
    <w:lvl w:ilvl="0">
      <w:start w:val="1"/>
      <w:numFmt w:val="bullet"/>
      <w:pStyle w:val="ListeMaddemi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6AB77A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7C9D6E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10AE9C6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925DB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A73598"/>
    <w:multiLevelType w:val="multilevel"/>
    <w:tmpl w:val="04090023"/>
    <w:styleLink w:val="MakaleBlm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A252511"/>
    <w:multiLevelType w:val="hybridMultilevel"/>
    <w:tmpl w:val="5C20C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4A260B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4B5729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3"/>
  </w:num>
  <w:num w:numId="2">
    <w:abstractNumId w:val="12"/>
  </w:num>
  <w:num w:numId="3">
    <w:abstractNumId w:val="10"/>
  </w:num>
  <w:num w:numId="4">
    <w:abstractNumId w:val="25"/>
  </w:num>
  <w:num w:numId="5">
    <w:abstractNumId w:val="14"/>
  </w:num>
  <w:num w:numId="6">
    <w:abstractNumId w:val="20"/>
  </w:num>
  <w:num w:numId="7">
    <w:abstractNumId w:val="22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19"/>
  </w:num>
  <w:num w:numId="20">
    <w:abstractNumId w:val="24"/>
  </w:num>
  <w:num w:numId="21">
    <w:abstractNumId w:val="21"/>
  </w:num>
  <w:num w:numId="22">
    <w:abstractNumId w:val="11"/>
  </w:num>
  <w:num w:numId="23">
    <w:abstractNumId w:val="26"/>
  </w:num>
  <w:num w:numId="24">
    <w:abstractNumId w:val="16"/>
  </w:num>
  <w:num w:numId="25">
    <w:abstractNumId w:val="17"/>
  </w:num>
  <w:num w:numId="26">
    <w:abstractNumId w:val="13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0AE"/>
    <w:rsid w:val="00096772"/>
    <w:rsid w:val="000D46FA"/>
    <w:rsid w:val="00116D14"/>
    <w:rsid w:val="00176605"/>
    <w:rsid w:val="001C3DBA"/>
    <w:rsid w:val="001D69EE"/>
    <w:rsid w:val="0024169C"/>
    <w:rsid w:val="002A01F0"/>
    <w:rsid w:val="00300E92"/>
    <w:rsid w:val="003028ED"/>
    <w:rsid w:val="003458E2"/>
    <w:rsid w:val="003459E4"/>
    <w:rsid w:val="00386AA7"/>
    <w:rsid w:val="00390453"/>
    <w:rsid w:val="00393333"/>
    <w:rsid w:val="004367C3"/>
    <w:rsid w:val="004D7BBC"/>
    <w:rsid w:val="004E108E"/>
    <w:rsid w:val="005328BB"/>
    <w:rsid w:val="00546971"/>
    <w:rsid w:val="00563B72"/>
    <w:rsid w:val="00563E38"/>
    <w:rsid w:val="005640DB"/>
    <w:rsid w:val="00645252"/>
    <w:rsid w:val="00650E3A"/>
    <w:rsid w:val="00660FD4"/>
    <w:rsid w:val="006D3D74"/>
    <w:rsid w:val="0073192A"/>
    <w:rsid w:val="00732220"/>
    <w:rsid w:val="00734337"/>
    <w:rsid w:val="00770288"/>
    <w:rsid w:val="00770520"/>
    <w:rsid w:val="0083569A"/>
    <w:rsid w:val="008A7243"/>
    <w:rsid w:val="008C49C9"/>
    <w:rsid w:val="009735FE"/>
    <w:rsid w:val="009B367D"/>
    <w:rsid w:val="009C5263"/>
    <w:rsid w:val="00A768FF"/>
    <w:rsid w:val="00A9204E"/>
    <w:rsid w:val="00AA0DB6"/>
    <w:rsid w:val="00B10090"/>
    <w:rsid w:val="00BD10AE"/>
    <w:rsid w:val="00C1692D"/>
    <w:rsid w:val="00C24BC0"/>
    <w:rsid w:val="00D75CF2"/>
    <w:rsid w:val="00E66F05"/>
    <w:rsid w:val="00E76D20"/>
    <w:rsid w:val="00E8225D"/>
    <w:rsid w:val="00E921CB"/>
    <w:rsid w:val="00EC0746"/>
    <w:rsid w:val="00ED7E4F"/>
    <w:rsid w:val="00F071E3"/>
    <w:rsid w:val="00F616C2"/>
    <w:rsid w:val="00F96CC0"/>
    <w:rsid w:val="00FD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FF91D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337"/>
    <w:pPr>
      <w:spacing w:after="200" w:line="276" w:lineRule="auto"/>
    </w:pPr>
    <w:rPr>
      <w:rFonts w:ascii="Arial Nova" w:eastAsiaTheme="minorEastAsia" w:hAnsi="Arial Nova"/>
      <w:noProof/>
      <w:lang w:val="ti-ET" w:eastAsia="tr-TR"/>
    </w:rPr>
  </w:style>
  <w:style w:type="paragraph" w:styleId="Balk1">
    <w:name w:val="heading 1"/>
    <w:basedOn w:val="Normal"/>
    <w:next w:val="Normal"/>
    <w:link w:val="Balk1Char"/>
    <w:uiPriority w:val="9"/>
    <w:qFormat/>
    <w:rsid w:val="00116D14"/>
    <w:pPr>
      <w:keepNext/>
      <w:keepLines/>
      <w:spacing w:before="240" w:after="0" w:line="240" w:lineRule="auto"/>
      <w:outlineLvl w:val="0"/>
    </w:pPr>
    <w:rPr>
      <w:rFonts w:eastAsiaTheme="majorEastAsia" w:cs="Calibri Light"/>
      <w:b/>
      <w:noProof w:val="0"/>
      <w:color w:val="1F4E79" w:themeColor="accent1" w:themeShade="80"/>
      <w:sz w:val="36"/>
      <w:szCs w:val="32"/>
      <w:lang w:val="tr-TR" w:eastAsia="en-US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D69EE"/>
    <w:pPr>
      <w:keepNext/>
      <w:keepLines/>
      <w:spacing w:before="40" w:after="0" w:line="240" w:lineRule="auto"/>
      <w:outlineLvl w:val="1"/>
    </w:pPr>
    <w:rPr>
      <w:rFonts w:ascii="Calibri Light" w:eastAsiaTheme="majorEastAsia" w:hAnsi="Calibri Light" w:cs="Calibri Light"/>
      <w:noProof w:val="0"/>
      <w:color w:val="1F4E79" w:themeColor="accent1" w:themeShade="80"/>
      <w:sz w:val="26"/>
      <w:szCs w:val="26"/>
      <w:lang w:val="tr-TR" w:eastAsia="en-US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D69EE"/>
    <w:pPr>
      <w:keepNext/>
      <w:keepLines/>
      <w:spacing w:before="40" w:after="0" w:line="240" w:lineRule="auto"/>
      <w:outlineLvl w:val="2"/>
    </w:pPr>
    <w:rPr>
      <w:rFonts w:ascii="Calibri Light" w:eastAsiaTheme="majorEastAsia" w:hAnsi="Calibri Light" w:cs="Calibri Light"/>
      <w:noProof w:val="0"/>
      <w:color w:val="1F4D78" w:themeColor="accent1" w:themeShade="7F"/>
      <w:sz w:val="24"/>
      <w:szCs w:val="24"/>
      <w:lang w:val="tr-TR" w:eastAsia="en-US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1D69EE"/>
    <w:pPr>
      <w:keepNext/>
      <w:keepLines/>
      <w:spacing w:before="40" w:after="0" w:line="240" w:lineRule="auto"/>
      <w:outlineLvl w:val="3"/>
    </w:pPr>
    <w:rPr>
      <w:rFonts w:ascii="Calibri Light" w:eastAsiaTheme="majorEastAsia" w:hAnsi="Calibri Light" w:cs="Calibri Light"/>
      <w:i/>
      <w:iCs/>
      <w:noProof w:val="0"/>
      <w:color w:val="1F4E79" w:themeColor="accent1" w:themeShade="80"/>
      <w:lang w:val="tr-TR" w:eastAsia="en-US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1D69EE"/>
    <w:pPr>
      <w:keepNext/>
      <w:keepLines/>
      <w:spacing w:before="40" w:after="0" w:line="240" w:lineRule="auto"/>
      <w:outlineLvl w:val="4"/>
    </w:pPr>
    <w:rPr>
      <w:rFonts w:ascii="Calibri Light" w:eastAsiaTheme="majorEastAsia" w:hAnsi="Calibri Light" w:cs="Calibri Light"/>
      <w:noProof w:val="0"/>
      <w:color w:val="1F4E79" w:themeColor="accent1" w:themeShade="80"/>
      <w:lang w:val="tr-TR" w:eastAsia="en-US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1D69EE"/>
    <w:pPr>
      <w:keepNext/>
      <w:keepLines/>
      <w:spacing w:before="40" w:after="0" w:line="240" w:lineRule="auto"/>
      <w:outlineLvl w:val="5"/>
    </w:pPr>
    <w:rPr>
      <w:rFonts w:ascii="Calibri Light" w:eastAsiaTheme="majorEastAsia" w:hAnsi="Calibri Light" w:cs="Calibri Light"/>
      <w:noProof w:val="0"/>
      <w:color w:val="1F4D78" w:themeColor="accent1" w:themeShade="7F"/>
      <w:lang w:val="tr-TR" w:eastAsia="en-US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1D69EE"/>
    <w:pPr>
      <w:keepNext/>
      <w:keepLines/>
      <w:spacing w:before="40" w:after="0" w:line="240" w:lineRule="auto"/>
      <w:outlineLvl w:val="6"/>
    </w:pPr>
    <w:rPr>
      <w:rFonts w:ascii="Calibri Light" w:eastAsiaTheme="majorEastAsia" w:hAnsi="Calibri Light" w:cs="Calibri Light"/>
      <w:i/>
      <w:iCs/>
      <w:noProof w:val="0"/>
      <w:color w:val="1F4D78" w:themeColor="accent1" w:themeShade="7F"/>
      <w:lang w:val="tr-TR" w:eastAsia="en-US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1D69EE"/>
    <w:pPr>
      <w:keepNext/>
      <w:keepLines/>
      <w:spacing w:before="40" w:after="0" w:line="240" w:lineRule="auto"/>
      <w:outlineLvl w:val="7"/>
    </w:pPr>
    <w:rPr>
      <w:rFonts w:ascii="Calibri Light" w:eastAsiaTheme="majorEastAsia" w:hAnsi="Calibri Light" w:cs="Calibri Light"/>
      <w:noProof w:val="0"/>
      <w:color w:val="272727" w:themeColor="text1" w:themeTint="D8"/>
      <w:szCs w:val="21"/>
      <w:lang w:val="tr-TR" w:eastAsia="en-US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01D69EE"/>
    <w:pPr>
      <w:keepNext/>
      <w:keepLines/>
      <w:spacing w:before="40" w:after="0" w:line="240" w:lineRule="auto"/>
      <w:outlineLvl w:val="8"/>
    </w:pPr>
    <w:rPr>
      <w:rFonts w:ascii="Calibri Light" w:eastAsiaTheme="majorEastAsia" w:hAnsi="Calibri Light" w:cs="Calibri Light"/>
      <w:i/>
      <w:iCs/>
      <w:noProof w:val="0"/>
      <w:color w:val="272727" w:themeColor="text1" w:themeTint="D8"/>
      <w:szCs w:val="21"/>
      <w:lang w:val="tr-TR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16D14"/>
    <w:rPr>
      <w:rFonts w:ascii="Arial Nova" w:eastAsiaTheme="majorEastAsia" w:hAnsi="Arial Nova" w:cs="Calibri Light"/>
      <w:b/>
      <w:color w:val="1F4E79" w:themeColor="accent1" w:themeShade="80"/>
      <w:sz w:val="36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D69EE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1D69EE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1D69EE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Balk5Char">
    <w:name w:val="Başlık 5 Char"/>
    <w:basedOn w:val="VarsaylanParagrafYazTipi"/>
    <w:link w:val="Balk5"/>
    <w:uiPriority w:val="9"/>
    <w:rsid w:val="001D69EE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Balk6Char">
    <w:name w:val="Başlık 6 Char"/>
    <w:basedOn w:val="VarsaylanParagrafYazTipi"/>
    <w:link w:val="Balk6"/>
    <w:uiPriority w:val="9"/>
    <w:rsid w:val="001D69EE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rsid w:val="001D69EE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rsid w:val="001D69EE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rsid w:val="001D69EE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KonuBal">
    <w:name w:val="Title"/>
    <w:basedOn w:val="Normal"/>
    <w:next w:val="Normal"/>
    <w:link w:val="KonuBalChar"/>
    <w:uiPriority w:val="10"/>
    <w:qFormat/>
    <w:rsid w:val="001D69EE"/>
    <w:pPr>
      <w:spacing w:after="0" w:line="240" w:lineRule="auto"/>
      <w:contextualSpacing/>
    </w:pPr>
    <w:rPr>
      <w:rFonts w:ascii="Calibri Light" w:eastAsiaTheme="majorEastAsia" w:hAnsi="Calibri Light" w:cs="Calibri Light"/>
      <w:noProof w:val="0"/>
      <w:spacing w:val="-10"/>
      <w:kern w:val="28"/>
      <w:sz w:val="56"/>
      <w:szCs w:val="56"/>
      <w:lang w:val="tr-TR" w:eastAsia="en-US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D69EE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D69EE"/>
    <w:pPr>
      <w:numPr>
        <w:ilvl w:val="1"/>
      </w:numPr>
      <w:spacing w:after="0" w:line="240" w:lineRule="auto"/>
    </w:pPr>
    <w:rPr>
      <w:rFonts w:ascii="Calibri" w:hAnsi="Calibri" w:cs="Calibri"/>
      <w:noProof w:val="0"/>
      <w:color w:val="5A5A5A" w:themeColor="text1" w:themeTint="A5"/>
      <w:spacing w:val="15"/>
      <w:lang w:val="tr-TR" w:eastAsia="en-US"/>
    </w:rPr>
  </w:style>
  <w:style w:type="character" w:customStyle="1" w:styleId="AltyazChar">
    <w:name w:val="Altyazı Char"/>
    <w:basedOn w:val="VarsaylanParagrafYazTipi"/>
    <w:link w:val="Altyaz"/>
    <w:uiPriority w:val="11"/>
    <w:rsid w:val="001D69EE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HafifVurgulama">
    <w:name w:val="Subtle Emphasis"/>
    <w:basedOn w:val="VarsaylanParagrafYazTipi"/>
    <w:uiPriority w:val="19"/>
    <w:qFormat/>
    <w:rsid w:val="001D69EE"/>
    <w:rPr>
      <w:rFonts w:ascii="Calibri" w:hAnsi="Calibri" w:cs="Calibri"/>
      <w:i/>
      <w:iCs/>
      <w:color w:val="404040" w:themeColor="text1" w:themeTint="BF"/>
    </w:rPr>
  </w:style>
  <w:style w:type="character" w:styleId="Vurgu">
    <w:name w:val="Emphasis"/>
    <w:basedOn w:val="VarsaylanParagrafYazTipi"/>
    <w:uiPriority w:val="20"/>
    <w:qFormat/>
    <w:rsid w:val="001D69EE"/>
    <w:rPr>
      <w:rFonts w:ascii="Calibri" w:hAnsi="Calibri" w:cs="Calibri"/>
      <w:i/>
      <w:iCs/>
    </w:rPr>
  </w:style>
  <w:style w:type="character" w:styleId="GlVurgulama">
    <w:name w:val="Intense Emphasis"/>
    <w:basedOn w:val="VarsaylanParagrafYazTipi"/>
    <w:uiPriority w:val="21"/>
    <w:qFormat/>
    <w:rsid w:val="001D69EE"/>
    <w:rPr>
      <w:rFonts w:ascii="Calibri" w:hAnsi="Calibri" w:cs="Calibri"/>
      <w:i/>
      <w:iCs/>
      <w:color w:val="1F4E79" w:themeColor="accent1" w:themeShade="80"/>
    </w:rPr>
  </w:style>
  <w:style w:type="character" w:styleId="Gl">
    <w:name w:val="Strong"/>
    <w:basedOn w:val="VarsaylanParagrafYazTipi"/>
    <w:uiPriority w:val="22"/>
    <w:qFormat/>
    <w:rsid w:val="001D69EE"/>
    <w:rPr>
      <w:rFonts w:ascii="Calibri" w:hAnsi="Calibri" w:cs="Calibri"/>
      <w:b/>
      <w:bCs/>
    </w:rPr>
  </w:style>
  <w:style w:type="paragraph" w:styleId="Alnt">
    <w:name w:val="Quote"/>
    <w:basedOn w:val="Normal"/>
    <w:next w:val="Normal"/>
    <w:link w:val="AlntChar"/>
    <w:uiPriority w:val="29"/>
    <w:qFormat/>
    <w:rsid w:val="001D69EE"/>
    <w:pPr>
      <w:spacing w:before="200" w:after="0" w:line="240" w:lineRule="auto"/>
      <w:ind w:left="864" w:right="864"/>
      <w:jc w:val="center"/>
    </w:pPr>
    <w:rPr>
      <w:rFonts w:ascii="Calibri" w:eastAsiaTheme="minorHAnsi" w:hAnsi="Calibri" w:cs="Calibri"/>
      <w:i/>
      <w:iCs/>
      <w:noProof w:val="0"/>
      <w:color w:val="404040" w:themeColor="text1" w:themeTint="BF"/>
      <w:lang w:val="tr-TR" w:eastAsia="en-US"/>
    </w:rPr>
  </w:style>
  <w:style w:type="character" w:customStyle="1" w:styleId="AlntChar">
    <w:name w:val="Alıntı Char"/>
    <w:basedOn w:val="VarsaylanParagrafYazTipi"/>
    <w:link w:val="Alnt"/>
    <w:uiPriority w:val="29"/>
    <w:rsid w:val="001D69EE"/>
    <w:rPr>
      <w:rFonts w:ascii="Calibri" w:hAnsi="Calibri" w:cs="Calibri"/>
      <w:i/>
      <w:iCs/>
      <w:color w:val="404040" w:themeColor="text1" w:themeTint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D69EE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 w:line="240" w:lineRule="auto"/>
      <w:ind w:left="864" w:right="864"/>
      <w:jc w:val="center"/>
    </w:pPr>
    <w:rPr>
      <w:rFonts w:ascii="Calibri" w:eastAsiaTheme="minorHAnsi" w:hAnsi="Calibri" w:cs="Calibri"/>
      <w:i/>
      <w:iCs/>
      <w:noProof w:val="0"/>
      <w:color w:val="1F4E79" w:themeColor="accent1" w:themeShade="80"/>
      <w:lang w:val="tr-TR" w:eastAsia="en-US"/>
    </w:rPr>
  </w:style>
  <w:style w:type="character" w:customStyle="1" w:styleId="GlAlntChar">
    <w:name w:val="Güçlü Alıntı Char"/>
    <w:basedOn w:val="VarsaylanParagrafYazTipi"/>
    <w:link w:val="GlAlnt"/>
    <w:uiPriority w:val="30"/>
    <w:rsid w:val="001D69EE"/>
    <w:rPr>
      <w:rFonts w:ascii="Calibri" w:hAnsi="Calibri" w:cs="Calibri"/>
      <w:i/>
      <w:iCs/>
      <w:color w:val="1F4E79" w:themeColor="accent1" w:themeShade="80"/>
    </w:rPr>
  </w:style>
  <w:style w:type="character" w:styleId="HafifBavuru">
    <w:name w:val="Subtle Reference"/>
    <w:basedOn w:val="VarsaylanParagrafYazTipi"/>
    <w:uiPriority w:val="31"/>
    <w:qFormat/>
    <w:rsid w:val="001D69EE"/>
    <w:rPr>
      <w:rFonts w:ascii="Calibri" w:hAnsi="Calibri" w:cs="Calibri"/>
      <w:smallCaps/>
      <w:color w:val="5A5A5A" w:themeColor="text1" w:themeTint="A5"/>
    </w:rPr>
  </w:style>
  <w:style w:type="character" w:styleId="GlBavuru">
    <w:name w:val="Intense Reference"/>
    <w:basedOn w:val="VarsaylanParagrafYazTipi"/>
    <w:uiPriority w:val="32"/>
    <w:qFormat/>
    <w:rsid w:val="001D69EE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KitapBal">
    <w:name w:val="Book Title"/>
    <w:basedOn w:val="VarsaylanParagrafYazTipi"/>
    <w:uiPriority w:val="33"/>
    <w:qFormat/>
    <w:rsid w:val="001D69EE"/>
    <w:rPr>
      <w:rFonts w:ascii="Calibri" w:hAnsi="Calibri" w:cs="Calibri"/>
      <w:b/>
      <w:bCs/>
      <w:i/>
      <w:iCs/>
      <w:spacing w:val="5"/>
    </w:rPr>
  </w:style>
  <w:style w:type="character" w:styleId="Kpr">
    <w:name w:val="Hyperlink"/>
    <w:basedOn w:val="VarsaylanParagrafYazTipi"/>
    <w:uiPriority w:val="99"/>
    <w:unhideWhenUsed/>
    <w:rsid w:val="001D69EE"/>
    <w:rPr>
      <w:rFonts w:ascii="Calibri" w:hAnsi="Calibri" w:cs="Calibri"/>
      <w:color w:val="1F4E79" w:themeColor="accent1" w:themeShade="80"/>
      <w:u w:val="single"/>
    </w:rPr>
  </w:style>
  <w:style w:type="character" w:styleId="zlenenKpr">
    <w:name w:val="FollowedHyperlink"/>
    <w:basedOn w:val="VarsaylanParagrafYazTipi"/>
    <w:uiPriority w:val="99"/>
    <w:unhideWhenUsed/>
    <w:rsid w:val="001D69EE"/>
    <w:rPr>
      <w:rFonts w:ascii="Calibri" w:hAnsi="Calibri" w:cs="Calibri"/>
      <w:color w:val="954F72" w:themeColor="followedHyperlink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1D69EE"/>
    <w:pPr>
      <w:spacing w:line="240" w:lineRule="auto"/>
    </w:pPr>
    <w:rPr>
      <w:rFonts w:ascii="Calibri" w:eastAsiaTheme="minorHAnsi" w:hAnsi="Calibri" w:cs="Calibri"/>
      <w:i/>
      <w:iCs/>
      <w:noProof w:val="0"/>
      <w:color w:val="44546A" w:themeColor="text2"/>
      <w:szCs w:val="18"/>
      <w:lang w:val="tr-TR" w:eastAsia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D69EE"/>
    <w:rPr>
      <w:rFonts w:ascii="Segoe UI" w:hAnsi="Segoe UI" w:cs="Segoe UI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D69EE"/>
    <w:rPr>
      <w:rFonts w:ascii="Segoe UI" w:hAnsi="Segoe UI" w:cs="Segoe UI"/>
      <w:szCs w:val="18"/>
    </w:rPr>
  </w:style>
  <w:style w:type="paragraph" w:styleId="bekMetni">
    <w:name w:val="Block Text"/>
    <w:basedOn w:val="Normal"/>
    <w:uiPriority w:val="99"/>
    <w:semiHidden/>
    <w:unhideWhenUsed/>
    <w:rsid w:val="001D69EE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GvdeMetni3">
    <w:name w:val="Body Text 3"/>
    <w:basedOn w:val="Normal"/>
    <w:link w:val="GvdeMetni3Char"/>
    <w:uiPriority w:val="99"/>
    <w:semiHidden/>
    <w:unhideWhenUsed/>
    <w:rsid w:val="001D69EE"/>
    <w:pPr>
      <w:spacing w:after="120" w:line="240" w:lineRule="auto"/>
    </w:pPr>
    <w:rPr>
      <w:rFonts w:ascii="Calibri" w:eastAsiaTheme="minorHAnsi" w:hAnsi="Calibri" w:cs="Calibri"/>
      <w:noProof w:val="0"/>
      <w:szCs w:val="16"/>
      <w:lang w:val="tr-TR" w:eastAsia="en-US"/>
    </w:rPr>
  </w:style>
  <w:style w:type="character" w:customStyle="1" w:styleId="GvdeMetni3Char">
    <w:name w:val="Gövde Metni 3 Char"/>
    <w:basedOn w:val="VarsaylanParagrafYazTipi"/>
    <w:link w:val="GvdeMetni3"/>
    <w:uiPriority w:val="99"/>
    <w:semiHidden/>
    <w:rsid w:val="001D69EE"/>
    <w:rPr>
      <w:rFonts w:ascii="Calibri" w:hAnsi="Calibri" w:cs="Calibri"/>
      <w:szCs w:val="16"/>
    </w:rPr>
  </w:style>
  <w:style w:type="paragraph" w:styleId="GvdeMetniGirintisi3">
    <w:name w:val="Body Text Indent 3"/>
    <w:basedOn w:val="Normal"/>
    <w:link w:val="GvdeMetniGirintisi3Char"/>
    <w:uiPriority w:val="99"/>
    <w:semiHidden/>
    <w:unhideWhenUsed/>
    <w:rsid w:val="001D69EE"/>
    <w:pPr>
      <w:spacing w:after="120" w:line="240" w:lineRule="auto"/>
      <w:ind w:left="360"/>
    </w:pPr>
    <w:rPr>
      <w:rFonts w:ascii="Calibri" w:eastAsiaTheme="minorHAnsi" w:hAnsi="Calibri" w:cs="Calibri"/>
      <w:noProof w:val="0"/>
      <w:szCs w:val="16"/>
      <w:lang w:val="tr-TR" w:eastAsia="en-US"/>
    </w:rPr>
  </w:style>
  <w:style w:type="character" w:customStyle="1" w:styleId="GvdeMetniGirintisi3Char">
    <w:name w:val="Gövde Metni Girintisi 3 Char"/>
    <w:basedOn w:val="VarsaylanParagrafYazTipi"/>
    <w:link w:val="GvdeMetniGirintisi3"/>
    <w:uiPriority w:val="99"/>
    <w:semiHidden/>
    <w:rsid w:val="001D69EE"/>
    <w:rPr>
      <w:rFonts w:ascii="Calibri" w:hAnsi="Calibri" w:cs="Calibri"/>
      <w:szCs w:val="16"/>
    </w:rPr>
  </w:style>
  <w:style w:type="character" w:styleId="AklamaBavurusu">
    <w:name w:val="annotation reference"/>
    <w:basedOn w:val="VarsaylanParagrafYazTipi"/>
    <w:uiPriority w:val="99"/>
    <w:semiHidden/>
    <w:unhideWhenUsed/>
    <w:rsid w:val="001D69EE"/>
    <w:rPr>
      <w:rFonts w:ascii="Calibri" w:hAnsi="Calibri" w:cs="Calibri"/>
      <w:sz w:val="22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szCs w:val="20"/>
      <w:lang w:val="tr-TR" w:eastAsia="en-US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1D69EE"/>
    <w:rPr>
      <w:rFonts w:ascii="Calibri" w:hAnsi="Calibri" w:cs="Calibri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1D69EE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1D69EE"/>
    <w:rPr>
      <w:rFonts w:ascii="Calibri" w:hAnsi="Calibri" w:cs="Calibri"/>
      <w:b/>
      <w:bCs/>
      <w:szCs w:val="20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1D69EE"/>
    <w:rPr>
      <w:rFonts w:ascii="Segoe UI" w:hAnsi="Segoe UI" w:cs="Segoe UI"/>
      <w:szCs w:val="16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1D69EE"/>
    <w:rPr>
      <w:rFonts w:ascii="Segoe UI" w:hAnsi="Segoe UI" w:cs="Segoe UI"/>
      <w:szCs w:val="16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szCs w:val="20"/>
      <w:lang w:val="tr-TR" w:eastAsia="en-US"/>
    </w:rPr>
  </w:style>
  <w:style w:type="character" w:customStyle="1" w:styleId="SonNotMetniChar">
    <w:name w:val="Son Not Metni Char"/>
    <w:basedOn w:val="VarsaylanParagrafYazTipi"/>
    <w:link w:val="SonNotMetni"/>
    <w:uiPriority w:val="99"/>
    <w:semiHidden/>
    <w:rsid w:val="001D69EE"/>
    <w:rPr>
      <w:rFonts w:ascii="Calibri" w:hAnsi="Calibri" w:cs="Calibri"/>
      <w:szCs w:val="20"/>
    </w:rPr>
  </w:style>
  <w:style w:type="paragraph" w:styleId="ZarfDn">
    <w:name w:val="envelope return"/>
    <w:basedOn w:val="Normal"/>
    <w:uiPriority w:val="99"/>
    <w:semiHidden/>
    <w:unhideWhenUsed/>
    <w:rsid w:val="001D69EE"/>
    <w:pPr>
      <w:spacing w:after="0" w:line="240" w:lineRule="auto"/>
    </w:pPr>
    <w:rPr>
      <w:rFonts w:ascii="Calibri Light" w:eastAsiaTheme="majorEastAsia" w:hAnsi="Calibri Light" w:cs="Calibri Light"/>
      <w:noProof w:val="0"/>
      <w:szCs w:val="20"/>
      <w:lang w:val="tr-TR" w:eastAsia="en-US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szCs w:val="20"/>
      <w:lang w:val="tr-TR" w:eastAsia="en-US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1D69EE"/>
    <w:rPr>
      <w:rFonts w:ascii="Calibri" w:hAnsi="Calibri" w:cs="Calibri"/>
      <w:szCs w:val="20"/>
    </w:rPr>
  </w:style>
  <w:style w:type="character" w:styleId="HTMLKodu">
    <w:name w:val="HTML Code"/>
    <w:basedOn w:val="VarsaylanParagrafYazTipi"/>
    <w:uiPriority w:val="99"/>
    <w:semiHidden/>
    <w:unhideWhenUsed/>
    <w:rsid w:val="001D69EE"/>
    <w:rPr>
      <w:rFonts w:ascii="Consolas" w:hAnsi="Consolas" w:cs="Calibri"/>
      <w:sz w:val="22"/>
      <w:szCs w:val="20"/>
    </w:rPr>
  </w:style>
  <w:style w:type="character" w:styleId="HTMLKlavye">
    <w:name w:val="HTML Keyboard"/>
    <w:basedOn w:val="VarsaylanParagrafYazTipi"/>
    <w:uiPriority w:val="99"/>
    <w:semiHidden/>
    <w:unhideWhenUsed/>
    <w:rsid w:val="001D69EE"/>
    <w:rPr>
      <w:rFonts w:ascii="Consolas" w:hAnsi="Consolas" w:cs="Calibri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1D69EE"/>
    <w:rPr>
      <w:rFonts w:ascii="Consolas" w:hAnsi="Consolas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1D69EE"/>
    <w:rPr>
      <w:rFonts w:ascii="Consolas" w:hAnsi="Consolas" w:cs="Calibri"/>
      <w:szCs w:val="20"/>
    </w:rPr>
  </w:style>
  <w:style w:type="character" w:styleId="HTMLDaktilo">
    <w:name w:val="HTML Typewriter"/>
    <w:basedOn w:val="VarsaylanParagrafYazTipi"/>
    <w:uiPriority w:val="99"/>
    <w:semiHidden/>
    <w:unhideWhenUsed/>
    <w:rsid w:val="001D69EE"/>
    <w:rPr>
      <w:rFonts w:ascii="Consolas" w:hAnsi="Consolas" w:cs="Calibri"/>
      <w:sz w:val="22"/>
      <w:szCs w:val="20"/>
    </w:rPr>
  </w:style>
  <w:style w:type="paragraph" w:styleId="MakroMetni">
    <w:name w:val="macro"/>
    <w:link w:val="MakroMetniChar"/>
    <w:uiPriority w:val="99"/>
    <w:semiHidden/>
    <w:unhideWhenUsed/>
    <w:rsid w:val="001D69E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semiHidden/>
    <w:rsid w:val="001D69EE"/>
    <w:rPr>
      <w:rFonts w:ascii="Consolas" w:hAnsi="Consolas" w:cs="Calibri"/>
      <w:szCs w:val="20"/>
    </w:rPr>
  </w:style>
  <w:style w:type="paragraph" w:styleId="DzMetin">
    <w:name w:val="Plain Text"/>
    <w:basedOn w:val="Normal"/>
    <w:link w:val="DzMetinChar"/>
    <w:uiPriority w:val="99"/>
    <w:semiHidden/>
    <w:unhideWhenUsed/>
    <w:rsid w:val="001D69EE"/>
    <w:rPr>
      <w:rFonts w:ascii="Consolas" w:hAnsi="Consolas"/>
      <w:szCs w:val="21"/>
    </w:rPr>
  </w:style>
  <w:style w:type="character" w:customStyle="1" w:styleId="DzMetinChar">
    <w:name w:val="Düz Metin Char"/>
    <w:basedOn w:val="VarsaylanParagrafYazTipi"/>
    <w:link w:val="DzMetin"/>
    <w:uiPriority w:val="99"/>
    <w:semiHidden/>
    <w:rsid w:val="001D69EE"/>
    <w:rPr>
      <w:rFonts w:ascii="Consolas" w:hAnsi="Consolas" w:cs="Calibri"/>
      <w:szCs w:val="21"/>
    </w:rPr>
  </w:style>
  <w:style w:type="character" w:styleId="YerTutucuMetni">
    <w:name w:val="Placeholder Text"/>
    <w:basedOn w:val="VarsaylanParagrafYazTipi"/>
    <w:uiPriority w:val="99"/>
    <w:semiHidden/>
    <w:rsid w:val="001D69EE"/>
    <w:rPr>
      <w:rFonts w:ascii="Calibri" w:hAnsi="Calibri" w:cs="Calibri"/>
      <w:color w:val="3B3838" w:themeColor="background2" w:themeShade="40"/>
    </w:rPr>
  </w:style>
  <w:style w:type="paragraph" w:styleId="stBilgi">
    <w:name w:val="header"/>
    <w:basedOn w:val="Normal"/>
    <w:link w:val="stBilgiChar"/>
    <w:uiPriority w:val="99"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stBilgiChar">
    <w:name w:val="Üst Bilgi Char"/>
    <w:basedOn w:val="VarsaylanParagrafYazTipi"/>
    <w:link w:val="stBilgi"/>
    <w:uiPriority w:val="99"/>
    <w:rsid w:val="001D69EE"/>
    <w:rPr>
      <w:rFonts w:ascii="Calibri" w:hAnsi="Calibri" w:cs="Calibri"/>
    </w:rPr>
  </w:style>
  <w:style w:type="paragraph" w:styleId="AltBilgi">
    <w:name w:val="footer"/>
    <w:basedOn w:val="Normal"/>
    <w:link w:val="AltBilgiChar"/>
    <w:uiPriority w:val="99"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AltBilgiChar">
    <w:name w:val="Alt Bilgi Char"/>
    <w:basedOn w:val="VarsaylanParagrafYazTipi"/>
    <w:link w:val="AltBilgi"/>
    <w:uiPriority w:val="99"/>
    <w:rsid w:val="001D69EE"/>
    <w:rPr>
      <w:rFonts w:ascii="Calibri" w:hAnsi="Calibri" w:cs="Calibri"/>
    </w:rPr>
  </w:style>
  <w:style w:type="paragraph" w:styleId="T9">
    <w:name w:val="toc 9"/>
    <w:basedOn w:val="Normal"/>
    <w:next w:val="Normal"/>
    <w:autoRedefine/>
    <w:uiPriority w:val="39"/>
    <w:semiHidden/>
    <w:unhideWhenUsed/>
    <w:rsid w:val="001D69EE"/>
    <w:pPr>
      <w:spacing w:after="120" w:line="240" w:lineRule="auto"/>
      <w:ind w:left="1757"/>
    </w:pPr>
    <w:rPr>
      <w:rFonts w:ascii="Calibri" w:eastAsiaTheme="minorHAnsi" w:hAnsi="Calibri" w:cs="Calibri"/>
      <w:noProof w:val="0"/>
      <w:lang w:val="tr-TR" w:eastAsia="en-US"/>
    </w:rPr>
  </w:style>
  <w:style w:type="character" w:styleId="Bahset">
    <w:name w:val="Mention"/>
    <w:basedOn w:val="VarsaylanParagrafYazTipi"/>
    <w:uiPriority w:val="99"/>
    <w:semiHidden/>
    <w:unhideWhenUsed/>
    <w:rsid w:val="001D69E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ListeYok"/>
    <w:uiPriority w:val="99"/>
    <w:semiHidden/>
    <w:unhideWhenUsed/>
    <w:rsid w:val="001D69EE"/>
    <w:pPr>
      <w:numPr>
        <w:numId w:val="24"/>
      </w:numPr>
    </w:pPr>
  </w:style>
  <w:style w:type="numbering" w:styleId="1ai">
    <w:name w:val="Outline List 1"/>
    <w:basedOn w:val="ListeYok"/>
    <w:uiPriority w:val="99"/>
    <w:semiHidden/>
    <w:unhideWhenUsed/>
    <w:rsid w:val="001D69EE"/>
    <w:pPr>
      <w:numPr>
        <w:numId w:val="25"/>
      </w:numPr>
    </w:pPr>
  </w:style>
  <w:style w:type="character" w:styleId="HTMLDeiken">
    <w:name w:val="HTML Variable"/>
    <w:basedOn w:val="VarsaylanParagrafYazTipi"/>
    <w:uiPriority w:val="99"/>
    <w:semiHidden/>
    <w:unhideWhenUsed/>
    <w:rsid w:val="001D69EE"/>
    <w:rPr>
      <w:rFonts w:ascii="Calibri" w:hAnsi="Calibri" w:cs="Calibri"/>
      <w:i/>
      <w:iCs/>
    </w:rPr>
  </w:style>
  <w:style w:type="paragraph" w:styleId="HTMLAdresi">
    <w:name w:val="HTML Address"/>
    <w:basedOn w:val="Normal"/>
    <w:link w:val="HTMLAdresiChar"/>
    <w:uiPriority w:val="99"/>
    <w:semiHidden/>
    <w:unhideWhenUsed/>
    <w:rsid w:val="001D69EE"/>
    <w:rPr>
      <w:i/>
      <w:iCs/>
    </w:rPr>
  </w:style>
  <w:style w:type="character" w:customStyle="1" w:styleId="HTMLAdresiChar">
    <w:name w:val="HTML Adresi Char"/>
    <w:basedOn w:val="VarsaylanParagrafYazTipi"/>
    <w:link w:val="HTMLAdresi"/>
    <w:uiPriority w:val="99"/>
    <w:semiHidden/>
    <w:rsid w:val="001D69EE"/>
    <w:rPr>
      <w:rFonts w:ascii="Calibri" w:hAnsi="Calibri" w:cs="Calibri"/>
      <w:i/>
      <w:iCs/>
    </w:rPr>
  </w:style>
  <w:style w:type="character" w:styleId="HTMLTanm">
    <w:name w:val="HTML Definition"/>
    <w:basedOn w:val="VarsaylanParagrafYazTipi"/>
    <w:uiPriority w:val="99"/>
    <w:semiHidden/>
    <w:unhideWhenUsed/>
    <w:rsid w:val="001D69EE"/>
    <w:rPr>
      <w:rFonts w:ascii="Calibri" w:hAnsi="Calibri" w:cs="Calibri"/>
      <w:i/>
      <w:iCs/>
    </w:rPr>
  </w:style>
  <w:style w:type="character" w:styleId="HTMLCite">
    <w:name w:val="HTML Cite"/>
    <w:basedOn w:val="VarsaylanParagrafYazTipi"/>
    <w:uiPriority w:val="99"/>
    <w:semiHidden/>
    <w:unhideWhenUsed/>
    <w:rsid w:val="001D69EE"/>
    <w:rPr>
      <w:rFonts w:ascii="Calibri" w:hAnsi="Calibri" w:cs="Calibri"/>
      <w:i/>
      <w:iCs/>
    </w:rPr>
  </w:style>
  <w:style w:type="character" w:styleId="HTMLrnek">
    <w:name w:val="HTML Sample"/>
    <w:basedOn w:val="VarsaylanParagrafYazTipi"/>
    <w:uiPriority w:val="99"/>
    <w:semiHidden/>
    <w:unhideWhenUsed/>
    <w:rsid w:val="001D69EE"/>
    <w:rPr>
      <w:rFonts w:ascii="Consolas" w:hAnsi="Consolas" w:cs="Calibri"/>
      <w:sz w:val="24"/>
      <w:szCs w:val="24"/>
    </w:rPr>
  </w:style>
  <w:style w:type="character" w:styleId="HTMLKsaltmas">
    <w:name w:val="HTML Acronym"/>
    <w:basedOn w:val="VarsaylanParagrafYazTipi"/>
    <w:uiPriority w:val="99"/>
    <w:semiHidden/>
    <w:unhideWhenUsed/>
    <w:rsid w:val="001D69EE"/>
    <w:rPr>
      <w:rFonts w:ascii="Calibri" w:hAnsi="Calibri" w:cs="Calibri"/>
    </w:rPr>
  </w:style>
  <w:style w:type="paragraph" w:styleId="T1">
    <w:name w:val="toc 1"/>
    <w:basedOn w:val="Normal"/>
    <w:next w:val="Normal"/>
    <w:autoRedefine/>
    <w:uiPriority w:val="39"/>
    <w:semiHidden/>
    <w:unhideWhenUsed/>
    <w:rsid w:val="001D69EE"/>
    <w:pPr>
      <w:spacing w:after="10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paragraph" w:styleId="T2">
    <w:name w:val="toc 2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220"/>
    </w:pPr>
    <w:rPr>
      <w:rFonts w:ascii="Calibri" w:eastAsiaTheme="minorHAnsi" w:hAnsi="Calibri" w:cs="Calibri"/>
      <w:noProof w:val="0"/>
      <w:lang w:val="tr-TR" w:eastAsia="en-US"/>
    </w:rPr>
  </w:style>
  <w:style w:type="paragraph" w:styleId="T3">
    <w:name w:val="toc 3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440"/>
    </w:pPr>
    <w:rPr>
      <w:rFonts w:ascii="Calibri" w:eastAsiaTheme="minorHAnsi" w:hAnsi="Calibri" w:cs="Calibri"/>
      <w:noProof w:val="0"/>
      <w:lang w:val="tr-TR" w:eastAsia="en-US"/>
    </w:rPr>
  </w:style>
  <w:style w:type="paragraph" w:styleId="T4">
    <w:name w:val="toc 4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660"/>
    </w:pPr>
    <w:rPr>
      <w:rFonts w:ascii="Calibri" w:eastAsiaTheme="minorHAnsi" w:hAnsi="Calibri" w:cs="Calibri"/>
      <w:noProof w:val="0"/>
      <w:lang w:val="tr-TR" w:eastAsia="en-US"/>
    </w:rPr>
  </w:style>
  <w:style w:type="paragraph" w:styleId="T5">
    <w:name w:val="toc 5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880"/>
    </w:pPr>
    <w:rPr>
      <w:rFonts w:ascii="Calibri" w:eastAsiaTheme="minorHAnsi" w:hAnsi="Calibri" w:cs="Calibri"/>
      <w:noProof w:val="0"/>
      <w:lang w:val="tr-TR" w:eastAsia="en-US"/>
    </w:rPr>
  </w:style>
  <w:style w:type="paragraph" w:styleId="T6">
    <w:name w:val="toc 6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1100"/>
    </w:pPr>
    <w:rPr>
      <w:rFonts w:ascii="Calibri" w:eastAsiaTheme="minorHAnsi" w:hAnsi="Calibri" w:cs="Calibri"/>
      <w:noProof w:val="0"/>
      <w:lang w:val="tr-TR" w:eastAsia="en-US"/>
    </w:rPr>
  </w:style>
  <w:style w:type="paragraph" w:styleId="T7">
    <w:name w:val="toc 7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1320"/>
    </w:pPr>
    <w:rPr>
      <w:rFonts w:ascii="Calibri" w:eastAsiaTheme="minorHAnsi" w:hAnsi="Calibri" w:cs="Calibri"/>
      <w:noProof w:val="0"/>
      <w:lang w:val="tr-TR" w:eastAsia="en-US"/>
    </w:rPr>
  </w:style>
  <w:style w:type="paragraph" w:styleId="T8">
    <w:name w:val="toc 8"/>
    <w:basedOn w:val="Normal"/>
    <w:next w:val="Normal"/>
    <w:autoRedefine/>
    <w:uiPriority w:val="39"/>
    <w:semiHidden/>
    <w:unhideWhenUsed/>
    <w:rsid w:val="001D69EE"/>
    <w:pPr>
      <w:spacing w:after="100" w:line="240" w:lineRule="auto"/>
      <w:ind w:left="1540"/>
    </w:pPr>
    <w:rPr>
      <w:rFonts w:ascii="Calibri" w:eastAsiaTheme="minorHAnsi" w:hAnsi="Calibri" w:cs="Calibri"/>
      <w:noProof w:val="0"/>
      <w:lang w:val="tr-TR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1D69EE"/>
    <w:pPr>
      <w:outlineLvl w:val="9"/>
    </w:pPr>
    <w:rPr>
      <w:color w:val="2E74B5" w:themeColor="accent1" w:themeShade="BF"/>
    </w:rPr>
  </w:style>
  <w:style w:type="table" w:styleId="TabloProfesyonel">
    <w:name w:val="Table Professional"/>
    <w:basedOn w:val="NormalTablo"/>
    <w:uiPriority w:val="99"/>
    <w:semiHidden/>
    <w:unhideWhenUsed/>
    <w:rsid w:val="001D69E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OrtaListe1">
    <w:name w:val="Medium List 1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OrtaListe1-Vurgu2">
    <w:name w:val="Medium List 1 Accent 2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OrtaListe1-Vurgu3">
    <w:name w:val="Medium List 1 Accent 3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OrtaListe1-Vurgu4">
    <w:name w:val="Medium List 1 Accent 4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OrtaListe1-Vurgu5">
    <w:name w:val="Medium List 1 Accent 5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OrtaListe1-Vurgu6">
    <w:name w:val="Medium List 1 Accent 6"/>
    <w:basedOn w:val="NormalTablo"/>
    <w:uiPriority w:val="65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OrtaListe2">
    <w:name w:val="Medium List 2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Glgeleme1">
    <w:name w:val="Medium Shading 1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1D69E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semiHidden/>
    <w:unhideWhenUsed/>
    <w:rsid w:val="001D69E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semiHidden/>
    <w:unhideWhenUsed/>
    <w:rsid w:val="001D69E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Klavuz1">
    <w:name w:val="Medium Grid 1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OrtaKlavuz1-Vurgu2">
    <w:name w:val="Medium Grid 1 Accent 2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OrtaKlavuz1-Vurgu3">
    <w:name w:val="Medium Grid 1 Accent 3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OrtaKlavuz1-Vurgu4">
    <w:name w:val="Medium Grid 1 Accent 4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OrtaKlavuz1-Vurgu5">
    <w:name w:val="Medium Grid 1 Accent 5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OrtaKlavuz1-Vurgu6">
    <w:name w:val="Medium Grid 1 Accent 6"/>
    <w:basedOn w:val="NormalTablo"/>
    <w:uiPriority w:val="67"/>
    <w:semiHidden/>
    <w:unhideWhenUsed/>
    <w:rsid w:val="001D69E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OrtaKlavuz2">
    <w:name w:val="Medium Grid 2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semiHidden/>
    <w:unhideWhenUsed/>
    <w:rsid w:val="001D69E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OrtaKlavuz3-Vurgu2">
    <w:name w:val="Medium Grid 3 Accent 2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OrtaKlavuz3-Vurgu3">
    <w:name w:val="Medium Grid 3 Accent 3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OrtaKlavuz3-Vurgu4">
    <w:name w:val="Medium Grid 3 Accent 4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OrtaKlavuz3-Vurgu5">
    <w:name w:val="Medium Grid 3 Accent 5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OrtaKlavuz3-Vurgu6">
    <w:name w:val="Medium Grid 3 Accent 6"/>
    <w:basedOn w:val="NormalTablo"/>
    <w:uiPriority w:val="69"/>
    <w:semiHidden/>
    <w:unhideWhenUsed/>
    <w:rsid w:val="001D69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Kaynaka">
    <w:name w:val="Bibliography"/>
    <w:basedOn w:val="Normal"/>
    <w:next w:val="Normal"/>
    <w:uiPriority w:val="37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styleId="Etiket">
    <w:name w:val="Hashtag"/>
    <w:basedOn w:val="VarsaylanParagrafYazTipi"/>
    <w:uiPriority w:val="99"/>
    <w:semiHidden/>
    <w:unhideWhenUsed/>
    <w:rsid w:val="001D69EE"/>
    <w:rPr>
      <w:rFonts w:ascii="Calibri" w:hAnsi="Calibri" w:cs="Calibri"/>
      <w:color w:val="2B579A"/>
      <w:shd w:val="clear" w:color="auto" w:fill="E1DFDD"/>
    </w:rPr>
  </w:style>
  <w:style w:type="paragraph" w:styleId="letistBilgisi">
    <w:name w:val="Message Header"/>
    <w:basedOn w:val="Normal"/>
    <w:link w:val="letistBilgisiChar"/>
    <w:uiPriority w:val="99"/>
    <w:semiHidden/>
    <w:unhideWhenUsed/>
    <w:rsid w:val="001D69E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letistBilgisiChar">
    <w:name w:val="İleti Üst Bilgisi Char"/>
    <w:basedOn w:val="VarsaylanParagrafYazTipi"/>
    <w:link w:val="letistBilgisi"/>
    <w:uiPriority w:val="99"/>
    <w:semiHidden/>
    <w:rsid w:val="001D69EE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oZarif">
    <w:name w:val="Table Elegant"/>
    <w:basedOn w:val="NormalTablo"/>
    <w:uiPriority w:val="99"/>
    <w:semiHidden/>
    <w:unhideWhenUsed/>
    <w:rsid w:val="001D69E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1D69EE"/>
    <w:pPr>
      <w:spacing w:after="0" w:line="240" w:lineRule="auto"/>
      <w:ind w:left="36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2">
    <w:name w:val="List 2"/>
    <w:basedOn w:val="Normal"/>
    <w:uiPriority w:val="99"/>
    <w:semiHidden/>
    <w:unhideWhenUsed/>
    <w:rsid w:val="001D69EE"/>
    <w:pPr>
      <w:spacing w:after="0" w:line="240" w:lineRule="auto"/>
      <w:ind w:left="72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3">
    <w:name w:val="List 3"/>
    <w:basedOn w:val="Normal"/>
    <w:uiPriority w:val="99"/>
    <w:semiHidden/>
    <w:unhideWhenUsed/>
    <w:rsid w:val="001D69EE"/>
    <w:pPr>
      <w:spacing w:after="0" w:line="240" w:lineRule="auto"/>
      <w:ind w:left="108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4">
    <w:name w:val="List 4"/>
    <w:basedOn w:val="Normal"/>
    <w:uiPriority w:val="99"/>
    <w:semiHidden/>
    <w:unhideWhenUsed/>
    <w:rsid w:val="001D69EE"/>
    <w:pPr>
      <w:spacing w:after="0" w:line="240" w:lineRule="auto"/>
      <w:ind w:left="144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5">
    <w:name w:val="List 5"/>
    <w:basedOn w:val="Normal"/>
    <w:uiPriority w:val="99"/>
    <w:semiHidden/>
    <w:unhideWhenUsed/>
    <w:rsid w:val="001D69EE"/>
    <w:pPr>
      <w:spacing w:after="0" w:line="240" w:lineRule="auto"/>
      <w:ind w:left="1800" w:hanging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table" w:styleId="TabloListe1">
    <w:name w:val="Table List 1"/>
    <w:basedOn w:val="NormalTablo"/>
    <w:uiPriority w:val="99"/>
    <w:semiHidden/>
    <w:unhideWhenUsed/>
    <w:rsid w:val="001D69E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2">
    <w:name w:val="Table List 2"/>
    <w:basedOn w:val="NormalTablo"/>
    <w:uiPriority w:val="99"/>
    <w:semiHidden/>
    <w:unhideWhenUsed/>
    <w:rsid w:val="001D69E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3">
    <w:name w:val="Table List 3"/>
    <w:basedOn w:val="NormalTablo"/>
    <w:uiPriority w:val="99"/>
    <w:semiHidden/>
    <w:unhideWhenUsed/>
    <w:rsid w:val="001D69E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4">
    <w:name w:val="Table List 4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oListe5">
    <w:name w:val="Table List 5"/>
    <w:basedOn w:val="NormalTablo"/>
    <w:uiPriority w:val="99"/>
    <w:semiHidden/>
    <w:unhideWhenUsed/>
    <w:rsid w:val="001D69E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6">
    <w:name w:val="Table List 6"/>
    <w:basedOn w:val="NormalTablo"/>
    <w:uiPriority w:val="99"/>
    <w:semiHidden/>
    <w:unhideWhenUsed/>
    <w:rsid w:val="001D69E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oListe7">
    <w:name w:val="Table List 7"/>
    <w:basedOn w:val="NormalTablo"/>
    <w:uiPriority w:val="99"/>
    <w:semiHidden/>
    <w:unhideWhenUsed/>
    <w:rsid w:val="001D69E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oListe8">
    <w:name w:val="Table List 8"/>
    <w:basedOn w:val="NormalTablo"/>
    <w:uiPriority w:val="99"/>
    <w:semiHidden/>
    <w:unhideWhenUsed/>
    <w:rsid w:val="001D69E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Devam">
    <w:name w:val="List Continue"/>
    <w:basedOn w:val="Normal"/>
    <w:uiPriority w:val="99"/>
    <w:semiHidden/>
    <w:unhideWhenUsed/>
    <w:rsid w:val="001D69EE"/>
    <w:pPr>
      <w:spacing w:after="120" w:line="240" w:lineRule="auto"/>
      <w:ind w:left="36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Devam2">
    <w:name w:val="List Continue 2"/>
    <w:basedOn w:val="Normal"/>
    <w:uiPriority w:val="99"/>
    <w:semiHidden/>
    <w:unhideWhenUsed/>
    <w:rsid w:val="001D69EE"/>
    <w:pPr>
      <w:spacing w:after="120" w:line="240" w:lineRule="auto"/>
      <w:ind w:left="72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Devam3">
    <w:name w:val="List Continue 3"/>
    <w:basedOn w:val="Normal"/>
    <w:uiPriority w:val="99"/>
    <w:semiHidden/>
    <w:unhideWhenUsed/>
    <w:rsid w:val="001D69EE"/>
    <w:pPr>
      <w:spacing w:after="120" w:line="240" w:lineRule="auto"/>
      <w:ind w:left="108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Devam4">
    <w:name w:val="List Continue 4"/>
    <w:basedOn w:val="Normal"/>
    <w:uiPriority w:val="99"/>
    <w:semiHidden/>
    <w:unhideWhenUsed/>
    <w:rsid w:val="001D69EE"/>
    <w:pPr>
      <w:spacing w:after="120" w:line="240" w:lineRule="auto"/>
      <w:ind w:left="144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Devam5">
    <w:name w:val="List Continue 5"/>
    <w:basedOn w:val="Normal"/>
    <w:uiPriority w:val="99"/>
    <w:semiHidden/>
    <w:unhideWhenUsed/>
    <w:rsid w:val="001D69EE"/>
    <w:pPr>
      <w:spacing w:after="120" w:line="240" w:lineRule="auto"/>
      <w:ind w:left="180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Paragraf">
    <w:name w:val="List Paragraph"/>
    <w:basedOn w:val="Normal"/>
    <w:uiPriority w:val="34"/>
    <w:unhideWhenUsed/>
    <w:qFormat/>
    <w:rsid w:val="001D69EE"/>
    <w:pPr>
      <w:spacing w:after="0" w:line="240" w:lineRule="auto"/>
      <w:ind w:left="720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">
    <w:name w:val="List Number"/>
    <w:basedOn w:val="Normal"/>
    <w:uiPriority w:val="99"/>
    <w:semiHidden/>
    <w:unhideWhenUsed/>
    <w:rsid w:val="001D69EE"/>
    <w:pPr>
      <w:numPr>
        <w:numId w:val="13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2">
    <w:name w:val="List Number 2"/>
    <w:basedOn w:val="Normal"/>
    <w:uiPriority w:val="99"/>
    <w:semiHidden/>
    <w:unhideWhenUsed/>
    <w:rsid w:val="001D69EE"/>
    <w:pPr>
      <w:numPr>
        <w:numId w:val="14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3">
    <w:name w:val="List Number 3"/>
    <w:basedOn w:val="Normal"/>
    <w:uiPriority w:val="99"/>
    <w:semiHidden/>
    <w:unhideWhenUsed/>
    <w:rsid w:val="001D69EE"/>
    <w:pPr>
      <w:numPr>
        <w:numId w:val="15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4">
    <w:name w:val="List Number 4"/>
    <w:basedOn w:val="Normal"/>
    <w:uiPriority w:val="99"/>
    <w:semiHidden/>
    <w:unhideWhenUsed/>
    <w:rsid w:val="001D69EE"/>
    <w:pPr>
      <w:numPr>
        <w:numId w:val="16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Numaras5">
    <w:name w:val="List Number 5"/>
    <w:basedOn w:val="Normal"/>
    <w:uiPriority w:val="99"/>
    <w:semiHidden/>
    <w:unhideWhenUsed/>
    <w:rsid w:val="001D69EE"/>
    <w:pPr>
      <w:numPr>
        <w:numId w:val="17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">
    <w:name w:val="List Bullet"/>
    <w:basedOn w:val="Normal"/>
    <w:uiPriority w:val="99"/>
    <w:semiHidden/>
    <w:unhideWhenUsed/>
    <w:rsid w:val="001D69EE"/>
    <w:pPr>
      <w:numPr>
        <w:numId w:val="8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2">
    <w:name w:val="List Bullet 2"/>
    <w:basedOn w:val="Normal"/>
    <w:uiPriority w:val="99"/>
    <w:semiHidden/>
    <w:unhideWhenUsed/>
    <w:rsid w:val="001D69EE"/>
    <w:pPr>
      <w:numPr>
        <w:numId w:val="9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3">
    <w:name w:val="List Bullet 3"/>
    <w:basedOn w:val="Normal"/>
    <w:uiPriority w:val="99"/>
    <w:semiHidden/>
    <w:unhideWhenUsed/>
    <w:rsid w:val="001D69EE"/>
    <w:pPr>
      <w:numPr>
        <w:numId w:val="10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4">
    <w:name w:val="List Bullet 4"/>
    <w:basedOn w:val="Normal"/>
    <w:uiPriority w:val="99"/>
    <w:semiHidden/>
    <w:unhideWhenUsed/>
    <w:rsid w:val="001D69EE"/>
    <w:pPr>
      <w:numPr>
        <w:numId w:val="11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paragraph" w:styleId="ListeMaddemi5">
    <w:name w:val="List Bullet 5"/>
    <w:basedOn w:val="Normal"/>
    <w:uiPriority w:val="99"/>
    <w:semiHidden/>
    <w:unhideWhenUsed/>
    <w:rsid w:val="001D69EE"/>
    <w:pPr>
      <w:numPr>
        <w:numId w:val="12"/>
      </w:numPr>
      <w:spacing w:after="0" w:line="240" w:lineRule="auto"/>
      <w:contextualSpacing/>
    </w:pPr>
    <w:rPr>
      <w:rFonts w:ascii="Calibri" w:eastAsiaTheme="minorHAnsi" w:hAnsi="Calibri" w:cs="Calibri"/>
      <w:noProof w:val="0"/>
      <w:lang w:val="tr-TR" w:eastAsia="en-US"/>
    </w:rPr>
  </w:style>
  <w:style w:type="table" w:styleId="TabloKlasik1">
    <w:name w:val="Table Classic 1"/>
    <w:basedOn w:val="NormalTablo"/>
    <w:uiPriority w:val="99"/>
    <w:semiHidden/>
    <w:unhideWhenUsed/>
    <w:rsid w:val="001D69E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2">
    <w:name w:val="Table Classic 2"/>
    <w:basedOn w:val="NormalTablo"/>
    <w:uiPriority w:val="99"/>
    <w:semiHidden/>
    <w:unhideWhenUsed/>
    <w:rsid w:val="001D69E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3">
    <w:name w:val="Table Classic 3"/>
    <w:basedOn w:val="NormalTablo"/>
    <w:uiPriority w:val="99"/>
    <w:semiHidden/>
    <w:unhideWhenUsed/>
    <w:rsid w:val="001D69E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4">
    <w:name w:val="Table Classic 4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killerTablosu">
    <w:name w:val="table of figures"/>
    <w:basedOn w:val="Normal"/>
    <w:next w:val="Normal"/>
    <w:uiPriority w:val="99"/>
    <w:semiHidden/>
    <w:unhideWhenUsed/>
    <w:rsid w:val="001D69EE"/>
    <w:pPr>
      <w:spacing w:after="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styleId="SonNotBavurusu">
    <w:name w:val="endnote reference"/>
    <w:basedOn w:val="VarsaylanParagrafYazTipi"/>
    <w:uiPriority w:val="99"/>
    <w:semiHidden/>
    <w:unhideWhenUsed/>
    <w:rsid w:val="001D69EE"/>
    <w:rPr>
      <w:rFonts w:ascii="Calibri" w:hAnsi="Calibri" w:cs="Calibri"/>
      <w:vertAlign w:val="superscript"/>
    </w:rPr>
  </w:style>
  <w:style w:type="paragraph" w:styleId="Kaynaka0">
    <w:name w:val="table of authorities"/>
    <w:basedOn w:val="Normal"/>
    <w:next w:val="Normal"/>
    <w:uiPriority w:val="99"/>
    <w:semiHidden/>
    <w:unhideWhenUsed/>
    <w:rsid w:val="001D69EE"/>
    <w:pPr>
      <w:spacing w:after="0" w:line="240" w:lineRule="auto"/>
      <w:ind w:left="22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KaynakaBal">
    <w:name w:val="toa heading"/>
    <w:basedOn w:val="Normal"/>
    <w:next w:val="Normal"/>
    <w:uiPriority w:val="99"/>
    <w:semiHidden/>
    <w:unhideWhenUsed/>
    <w:rsid w:val="001D69EE"/>
    <w:pPr>
      <w:spacing w:before="120" w:after="0" w:line="240" w:lineRule="auto"/>
    </w:pPr>
    <w:rPr>
      <w:rFonts w:ascii="Calibri Light" w:eastAsiaTheme="majorEastAsia" w:hAnsi="Calibri Light" w:cs="Calibri Light"/>
      <w:b/>
      <w:bCs/>
      <w:noProof w:val="0"/>
      <w:sz w:val="24"/>
      <w:szCs w:val="24"/>
      <w:lang w:val="tr-TR" w:eastAsia="en-US"/>
    </w:rPr>
  </w:style>
  <w:style w:type="table" w:styleId="RenkliListe">
    <w:name w:val="Colorful List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RenkliListe-Vurgu2">
    <w:name w:val="Colorful List Accent 2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RenkliListe-Vurgu3">
    <w:name w:val="Colorful List Accent 3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enkliListe-Vurgu4">
    <w:name w:val="Colorful List Accent 4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enkliListe-Vurgu5">
    <w:name w:val="Colorful List Accent 5"/>
    <w:basedOn w:val="NormalTablo"/>
    <w:uiPriority w:val="72"/>
    <w:semiHidden/>
    <w:unhideWhenUsed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1D69EE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oRenkli1">
    <w:name w:val="Table Colorful 1"/>
    <w:basedOn w:val="NormalTablo"/>
    <w:uiPriority w:val="99"/>
    <w:semiHidden/>
    <w:unhideWhenUsed/>
    <w:rsid w:val="001D69E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2">
    <w:name w:val="Table Colorful 2"/>
    <w:basedOn w:val="NormalTablo"/>
    <w:uiPriority w:val="99"/>
    <w:semiHidden/>
    <w:unhideWhenUsed/>
    <w:rsid w:val="001D69E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3">
    <w:name w:val="Table Colorful 3"/>
    <w:basedOn w:val="NormalTablo"/>
    <w:uiPriority w:val="99"/>
    <w:semiHidden/>
    <w:unhideWhenUsed/>
    <w:rsid w:val="001D69E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RenkliGlgeleme">
    <w:name w:val="Colorful Shading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1D69EE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Klavuz">
    <w:name w:val="Colorful Grid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RenkliKlavuz-Vurgu2">
    <w:name w:val="Colorful Grid Accent 2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RenkliKlavuz-Vurgu3">
    <w:name w:val="Colorful Grid Accent 3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nkliKlavuz-Vurgu4">
    <w:name w:val="Colorful Grid Accent 4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RenkliKlavuz-Vurgu5">
    <w:name w:val="Colorful Grid Accent 5"/>
    <w:basedOn w:val="NormalTablo"/>
    <w:uiPriority w:val="73"/>
    <w:semiHidden/>
    <w:unhideWhenUsed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1D69E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MektupAdresi">
    <w:name w:val="envelope address"/>
    <w:basedOn w:val="Normal"/>
    <w:uiPriority w:val="99"/>
    <w:semiHidden/>
    <w:unhideWhenUsed/>
    <w:rsid w:val="001D69EE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noProof w:val="0"/>
      <w:sz w:val="24"/>
      <w:szCs w:val="24"/>
      <w:lang w:val="tr-TR" w:eastAsia="en-US"/>
    </w:rPr>
  </w:style>
  <w:style w:type="numbering" w:styleId="MakaleBlm">
    <w:name w:val="Outline List 3"/>
    <w:basedOn w:val="ListeYok"/>
    <w:uiPriority w:val="99"/>
    <w:semiHidden/>
    <w:unhideWhenUsed/>
    <w:rsid w:val="001D69EE"/>
    <w:pPr>
      <w:numPr>
        <w:numId w:val="26"/>
      </w:numPr>
    </w:pPr>
  </w:style>
  <w:style w:type="table" w:styleId="DzTablo1">
    <w:name w:val="Plain Table 1"/>
    <w:basedOn w:val="NormalTablo"/>
    <w:uiPriority w:val="41"/>
    <w:rsid w:val="001D69E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2">
    <w:name w:val="Plain Table 2"/>
    <w:basedOn w:val="NormalTablo"/>
    <w:uiPriority w:val="42"/>
    <w:rsid w:val="001D69E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DzTablo3">
    <w:name w:val="Plain Table 3"/>
    <w:basedOn w:val="NormalTablo"/>
    <w:uiPriority w:val="43"/>
    <w:rsid w:val="001D69E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DzTablo4">
    <w:name w:val="Plain Table 4"/>
    <w:basedOn w:val="NormalTablo"/>
    <w:uiPriority w:val="44"/>
    <w:rsid w:val="001D69E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5">
    <w:name w:val="Plain Table 5"/>
    <w:basedOn w:val="NormalTablo"/>
    <w:uiPriority w:val="45"/>
    <w:rsid w:val="001D69E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ralkYok">
    <w:name w:val="No Spacing"/>
    <w:uiPriority w:val="1"/>
    <w:qFormat/>
    <w:rsid w:val="001D69EE"/>
    <w:rPr>
      <w:rFonts w:ascii="Calibri" w:hAnsi="Calibri" w:cs="Calibri"/>
    </w:rPr>
  </w:style>
  <w:style w:type="paragraph" w:styleId="Tarih">
    <w:name w:val="Date"/>
    <w:basedOn w:val="Normal"/>
    <w:next w:val="Normal"/>
    <w:link w:val="TarihChar"/>
    <w:uiPriority w:val="99"/>
    <w:semiHidden/>
    <w:unhideWhenUsed/>
    <w:rsid w:val="001D69EE"/>
  </w:style>
  <w:style w:type="character" w:customStyle="1" w:styleId="TarihChar">
    <w:name w:val="Tarih Char"/>
    <w:basedOn w:val="VarsaylanParagrafYazTipi"/>
    <w:link w:val="Tarih"/>
    <w:uiPriority w:val="99"/>
    <w:semiHidden/>
    <w:rsid w:val="001D69EE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1D69EE"/>
    <w:rPr>
      <w:rFonts w:ascii="Times New Roman" w:hAnsi="Times New Roman" w:cs="Times New Roman"/>
      <w:sz w:val="24"/>
      <w:szCs w:val="24"/>
    </w:rPr>
  </w:style>
  <w:style w:type="character" w:styleId="AkllKprBalant">
    <w:name w:val="Smart Hyperlink"/>
    <w:basedOn w:val="VarsaylanParagrafYazTipi"/>
    <w:uiPriority w:val="99"/>
    <w:semiHidden/>
    <w:unhideWhenUsed/>
    <w:rsid w:val="001D69EE"/>
    <w:rPr>
      <w:rFonts w:ascii="Calibri" w:hAnsi="Calibri" w:cs="Calibri"/>
      <w:u w:val="dotted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D69EE"/>
    <w:rPr>
      <w:rFonts w:ascii="Calibri" w:hAnsi="Calibri" w:cs="Calibri"/>
      <w:color w:val="605E5C"/>
      <w:shd w:val="clear" w:color="auto" w:fill="E1DFDD"/>
    </w:rPr>
  </w:style>
  <w:style w:type="paragraph" w:styleId="GvdeMetni">
    <w:name w:val="Body Text"/>
    <w:basedOn w:val="Normal"/>
    <w:link w:val="GvdeMetniChar"/>
    <w:uiPriority w:val="99"/>
    <w:semiHidden/>
    <w:unhideWhenUsed/>
    <w:rsid w:val="001D69EE"/>
    <w:pPr>
      <w:spacing w:after="120" w:line="24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GvdeMetniChar">
    <w:name w:val="Gövde Metni Char"/>
    <w:basedOn w:val="VarsaylanParagrafYazTipi"/>
    <w:link w:val="GvdeMetni"/>
    <w:uiPriority w:val="99"/>
    <w:semiHidden/>
    <w:rsid w:val="001D69EE"/>
    <w:rPr>
      <w:rFonts w:ascii="Calibri" w:hAnsi="Calibri" w:cs="Calibri"/>
    </w:rPr>
  </w:style>
  <w:style w:type="paragraph" w:styleId="GvdeMetni2">
    <w:name w:val="Body Text 2"/>
    <w:basedOn w:val="Normal"/>
    <w:link w:val="GvdeMetni2Char"/>
    <w:uiPriority w:val="99"/>
    <w:semiHidden/>
    <w:unhideWhenUsed/>
    <w:rsid w:val="001D69EE"/>
    <w:pPr>
      <w:spacing w:after="120" w:line="480" w:lineRule="auto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GvdeMetni2Char">
    <w:name w:val="Gövde Metni 2 Char"/>
    <w:basedOn w:val="VarsaylanParagrafYazTipi"/>
    <w:link w:val="GvdeMetni2"/>
    <w:uiPriority w:val="99"/>
    <w:semiHidden/>
    <w:rsid w:val="001D69EE"/>
    <w:rPr>
      <w:rFonts w:ascii="Calibri" w:hAnsi="Calibri" w:cs="Calibri"/>
    </w:rPr>
  </w:style>
  <w:style w:type="paragraph" w:styleId="GvdeMetniGirintisi">
    <w:name w:val="Body Text Indent"/>
    <w:basedOn w:val="Normal"/>
    <w:link w:val="GvdeMetniGirintisiChar"/>
    <w:uiPriority w:val="99"/>
    <w:semiHidden/>
    <w:unhideWhenUsed/>
    <w:rsid w:val="001D69EE"/>
    <w:pPr>
      <w:spacing w:after="120" w:line="240" w:lineRule="auto"/>
      <w:ind w:left="360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GvdeMetniGirintisiChar">
    <w:name w:val="Gövde Metni Girintisi Char"/>
    <w:basedOn w:val="VarsaylanParagrafYazTipi"/>
    <w:link w:val="GvdeMetniGirintisi"/>
    <w:uiPriority w:val="99"/>
    <w:semiHidden/>
    <w:rsid w:val="001D69EE"/>
    <w:rPr>
      <w:rFonts w:ascii="Calibri" w:hAnsi="Calibri" w:cs="Calibri"/>
    </w:rPr>
  </w:style>
  <w:style w:type="paragraph" w:styleId="GvdeMetniGirintisi2">
    <w:name w:val="Body Text Indent 2"/>
    <w:basedOn w:val="Normal"/>
    <w:link w:val="GvdeMetniGirintisi2Char"/>
    <w:uiPriority w:val="99"/>
    <w:semiHidden/>
    <w:unhideWhenUsed/>
    <w:rsid w:val="001D69EE"/>
    <w:pPr>
      <w:spacing w:after="120" w:line="480" w:lineRule="auto"/>
      <w:ind w:left="360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GvdeMetniGirintisi2Char">
    <w:name w:val="Gövde Metni Girintisi 2 Char"/>
    <w:basedOn w:val="VarsaylanParagrafYazTipi"/>
    <w:link w:val="GvdeMetniGirintisi2"/>
    <w:uiPriority w:val="99"/>
    <w:semiHidden/>
    <w:rsid w:val="001D69EE"/>
    <w:rPr>
      <w:rFonts w:ascii="Calibri" w:hAnsi="Calibri" w:cs="Calibri"/>
    </w:rPr>
  </w:style>
  <w:style w:type="paragraph" w:styleId="GvdeMetnilkGirintisi">
    <w:name w:val="Body Text First Indent"/>
    <w:basedOn w:val="GvdeMetni"/>
    <w:link w:val="GvdeMetnilkGirintisiChar"/>
    <w:uiPriority w:val="99"/>
    <w:semiHidden/>
    <w:unhideWhenUsed/>
    <w:rsid w:val="001D69EE"/>
    <w:pPr>
      <w:spacing w:after="0"/>
      <w:ind w:firstLine="360"/>
    </w:pPr>
  </w:style>
  <w:style w:type="character" w:customStyle="1" w:styleId="GvdeMetnilkGirintisiChar">
    <w:name w:val="Gövde Metni İlk Girintisi Char"/>
    <w:basedOn w:val="GvdeMetniChar"/>
    <w:link w:val="GvdeMetnilkGirintisi"/>
    <w:uiPriority w:val="99"/>
    <w:semiHidden/>
    <w:rsid w:val="001D69EE"/>
    <w:rPr>
      <w:rFonts w:ascii="Calibri" w:hAnsi="Calibri" w:cs="Calibri"/>
    </w:rPr>
  </w:style>
  <w:style w:type="paragraph" w:styleId="GvdeMetnilkGirintisi2">
    <w:name w:val="Body Text First Indent 2"/>
    <w:basedOn w:val="GvdeMetniGirintisi"/>
    <w:link w:val="GvdeMetnilkGirintisi2Char"/>
    <w:uiPriority w:val="99"/>
    <w:semiHidden/>
    <w:unhideWhenUsed/>
    <w:rsid w:val="001D69EE"/>
    <w:pPr>
      <w:spacing w:after="0"/>
      <w:ind w:firstLine="360"/>
    </w:pPr>
  </w:style>
  <w:style w:type="character" w:customStyle="1" w:styleId="GvdeMetnilkGirintisi2Char">
    <w:name w:val="Gövde Metni İlk Girintisi 2 Char"/>
    <w:basedOn w:val="GvdeMetniGirintisiChar"/>
    <w:link w:val="GvdeMetnilkGirintisi2"/>
    <w:uiPriority w:val="99"/>
    <w:semiHidden/>
    <w:rsid w:val="001D69EE"/>
    <w:rPr>
      <w:rFonts w:ascii="Calibri" w:hAnsi="Calibri" w:cs="Calibri"/>
    </w:rPr>
  </w:style>
  <w:style w:type="paragraph" w:styleId="NormalGirinti">
    <w:name w:val="Normal Indent"/>
    <w:basedOn w:val="Normal"/>
    <w:uiPriority w:val="99"/>
    <w:semiHidden/>
    <w:unhideWhenUsed/>
    <w:rsid w:val="001D69EE"/>
    <w:pPr>
      <w:spacing w:after="0" w:line="240" w:lineRule="auto"/>
      <w:ind w:left="720"/>
    </w:pPr>
    <w:rPr>
      <w:rFonts w:ascii="Calibri" w:eastAsiaTheme="minorHAnsi" w:hAnsi="Calibri" w:cs="Calibri"/>
      <w:noProof w:val="0"/>
      <w:lang w:val="tr-TR" w:eastAsia="en-US"/>
    </w:rPr>
  </w:style>
  <w:style w:type="paragraph" w:styleId="NotBal">
    <w:name w:val="Note Heading"/>
    <w:basedOn w:val="Normal"/>
    <w:next w:val="Normal"/>
    <w:link w:val="NotBalChar"/>
    <w:uiPriority w:val="99"/>
    <w:semiHidden/>
    <w:unhideWhenUsed/>
    <w:rsid w:val="001D69EE"/>
  </w:style>
  <w:style w:type="character" w:customStyle="1" w:styleId="NotBalChar">
    <w:name w:val="Not Başlığı Char"/>
    <w:basedOn w:val="VarsaylanParagrafYazTipi"/>
    <w:link w:val="NotBal"/>
    <w:uiPriority w:val="99"/>
    <w:semiHidden/>
    <w:rsid w:val="001D69EE"/>
    <w:rPr>
      <w:rFonts w:ascii="Calibri" w:hAnsi="Calibri" w:cs="Calibri"/>
    </w:rPr>
  </w:style>
  <w:style w:type="table" w:styleId="Tabloada">
    <w:name w:val="Table Contemporary"/>
    <w:basedOn w:val="NormalTablo"/>
    <w:uiPriority w:val="99"/>
    <w:semiHidden/>
    <w:unhideWhenUsed/>
    <w:rsid w:val="001D69E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kListe">
    <w:name w:val="Light List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AkListe-Vurgu2">
    <w:name w:val="Light List Accent 2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AkListe-Vurgu3">
    <w:name w:val="Light List Accent 3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kListe-Vurgu4">
    <w:name w:val="Light List Accent 4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AkListe-Vurgu5">
    <w:name w:val="Light List Accent 5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AkListe-Vurgu6">
    <w:name w:val="Light List Accent 6"/>
    <w:basedOn w:val="NormalTablo"/>
    <w:uiPriority w:val="61"/>
    <w:semiHidden/>
    <w:unhideWhenUsed/>
    <w:rsid w:val="001D69E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kGlgeleme">
    <w:name w:val="Light Shading"/>
    <w:basedOn w:val="NormalTablo"/>
    <w:uiPriority w:val="60"/>
    <w:semiHidden/>
    <w:unhideWhenUsed/>
    <w:rsid w:val="001D69E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semiHidden/>
    <w:unhideWhenUsed/>
    <w:rsid w:val="001D69EE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AkGlgeleme-Vurgu2">
    <w:name w:val="Light Shading Accent 2"/>
    <w:basedOn w:val="NormalTablo"/>
    <w:uiPriority w:val="60"/>
    <w:semiHidden/>
    <w:unhideWhenUsed/>
    <w:rsid w:val="001D69EE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AkGlgeleme-Vurgu3">
    <w:name w:val="Light Shading Accent 3"/>
    <w:basedOn w:val="NormalTablo"/>
    <w:uiPriority w:val="60"/>
    <w:semiHidden/>
    <w:unhideWhenUsed/>
    <w:rsid w:val="001D69EE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AkGlgeleme-Vurgu4">
    <w:name w:val="Light Shading Accent 4"/>
    <w:basedOn w:val="NormalTablo"/>
    <w:uiPriority w:val="60"/>
    <w:semiHidden/>
    <w:unhideWhenUsed/>
    <w:rsid w:val="001D69EE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kGlgeleme-Vurgu5">
    <w:name w:val="Light Shading Accent 5"/>
    <w:basedOn w:val="NormalTablo"/>
    <w:uiPriority w:val="60"/>
    <w:semiHidden/>
    <w:unhideWhenUsed/>
    <w:rsid w:val="001D69EE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AkGlgeleme-Vurgu6">
    <w:name w:val="Light Shading Accent 6"/>
    <w:basedOn w:val="NormalTablo"/>
    <w:uiPriority w:val="60"/>
    <w:semiHidden/>
    <w:unhideWhenUsed/>
    <w:rsid w:val="001D69EE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kKlavuz">
    <w:name w:val="Light Grid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1D69E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AkKlavuz-Vurgu2">
    <w:name w:val="Light Grid Accent 2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AkKlavuz-Vurgu3">
    <w:name w:val="Light Grid Accent 3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AkKlavuz-Vurgu4">
    <w:name w:val="Light Grid Accent 4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AkKlavuz-Vurgu5">
    <w:name w:val="Light Grid Accent 5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AkKlavuz-Vurgu6">
    <w:name w:val="Light Grid Accent 6"/>
    <w:basedOn w:val="NormalTablo"/>
    <w:uiPriority w:val="62"/>
    <w:semiHidden/>
    <w:unhideWhenUsed/>
    <w:rsid w:val="001D69E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KoyuListe">
    <w:name w:val="Dark List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KoyuListe-Vurgu2">
    <w:name w:val="Dark List Accent 2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KoyuListe-Vurgu3">
    <w:name w:val="Dark List Accent 3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KoyuListe-Vurgu4">
    <w:name w:val="Dark List Accent 4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KoyuListe-Vurgu5">
    <w:name w:val="Dark List Accent 5"/>
    <w:basedOn w:val="NormalTablo"/>
    <w:uiPriority w:val="70"/>
    <w:semiHidden/>
    <w:unhideWhenUsed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1D69EE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eTablo1Ak">
    <w:name w:val="List Table 1 Light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1Ak-Vurgu1">
    <w:name w:val="List Table 1 Light Accent 1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1Ak-Vurgu2">
    <w:name w:val="List Table 1 Light Accent 2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lo1Ak-Vurgu3">
    <w:name w:val="List Table 1 Light Accent 3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1Ak-Vurgu4">
    <w:name w:val="List Table 1 Light Accent 4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1Ak-Vurgu5">
    <w:name w:val="List Table 1 Light Accent 5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lo1Ak-Vurgu6">
    <w:name w:val="List Table 1 Light Accent 6"/>
    <w:basedOn w:val="NormalTablo"/>
    <w:uiPriority w:val="46"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2">
    <w:name w:val="List Table 2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2-Vurgu1">
    <w:name w:val="List Table 2 Accent 1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2-Vurgu2">
    <w:name w:val="List Table 2 Accent 2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lo2-Vurgu3">
    <w:name w:val="List Table 2 Accent 3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2-Vurgu4">
    <w:name w:val="List Table 2 Accent 4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2-Vurgu5">
    <w:name w:val="List Table 2 Accent 5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lo2-Vurgu6">
    <w:name w:val="List Table 2 Accent 6"/>
    <w:basedOn w:val="NormalTablo"/>
    <w:uiPriority w:val="47"/>
    <w:rsid w:val="001D69EE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3">
    <w:name w:val="List Table 3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Tablo3-Vurgu1">
    <w:name w:val="List Table 3 Accent 1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Tablo3-Vurgu2">
    <w:name w:val="List Table 3 Accent 2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eTablo3-Vurgu3">
    <w:name w:val="List Table 3 Accent 3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Tablo3-Vurgu4">
    <w:name w:val="List Table 3 Accent 4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Tablo3-Vurgu5">
    <w:name w:val="List Table 3 Accent 5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eTablo3-Vurgu6">
    <w:name w:val="List Table 3 Accent 6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Tablo4">
    <w:name w:val="List Table 4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4-Vurgu1">
    <w:name w:val="List Table 4 Accent 1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4-Vurgu2">
    <w:name w:val="List Table 4 Accent 2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lo4-Vurgu3">
    <w:name w:val="List Table 4 Accent 3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4-Vurgu4">
    <w:name w:val="List Table 4 Accent 4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4-Vurgu5">
    <w:name w:val="List Table 4 Accent 5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lo4-Vurgu6">
    <w:name w:val="List Table 4 Accent 6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5-Koyu">
    <w:name w:val="List Table 5 Dark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1">
    <w:name w:val="List Table 5 Dark Accent 1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2">
    <w:name w:val="List Table 5 Dark Accent 2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3">
    <w:name w:val="List Table 5 Dark Accent 3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4">
    <w:name w:val="List Table 5 Dark Accent 4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5">
    <w:name w:val="List Table 5 Dark Accent 5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6">
    <w:name w:val="List Table 5 Dark Accent 6"/>
    <w:basedOn w:val="NormalTablo"/>
    <w:uiPriority w:val="50"/>
    <w:rsid w:val="001D69EE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6Renkli">
    <w:name w:val="List Table 6 Colorful"/>
    <w:basedOn w:val="NormalTablo"/>
    <w:uiPriority w:val="51"/>
    <w:rsid w:val="001D69E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6Renkli-Vurgu1">
    <w:name w:val="List Table 6 Colorful Accent 1"/>
    <w:basedOn w:val="NormalTablo"/>
    <w:uiPriority w:val="51"/>
    <w:rsid w:val="001D69E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lo6Renkli-Vurgu2">
    <w:name w:val="List Table 6 Colorful Accent 2"/>
    <w:basedOn w:val="NormalTablo"/>
    <w:uiPriority w:val="51"/>
    <w:rsid w:val="001D69E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lo6Renkli-Vurgu3">
    <w:name w:val="List Table 6 Colorful Accent 3"/>
    <w:basedOn w:val="NormalTablo"/>
    <w:uiPriority w:val="51"/>
    <w:rsid w:val="001D69E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lo6Renkli-Vurgu4">
    <w:name w:val="List Table 6 Colorful Accent 4"/>
    <w:basedOn w:val="NormalTablo"/>
    <w:uiPriority w:val="51"/>
    <w:rsid w:val="001D69E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lo6Renkli-Vurgu5">
    <w:name w:val="List Table 6 Colorful Accent 5"/>
    <w:basedOn w:val="NormalTablo"/>
    <w:uiPriority w:val="51"/>
    <w:rsid w:val="001D69E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lo6Renkli-Vurgu6">
    <w:name w:val="List Table 6 Colorful Accent 6"/>
    <w:basedOn w:val="NormalTablo"/>
    <w:uiPriority w:val="51"/>
    <w:rsid w:val="001D69E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lo7Renkli">
    <w:name w:val="List Table 7 Colorful"/>
    <w:basedOn w:val="NormalTablo"/>
    <w:uiPriority w:val="52"/>
    <w:rsid w:val="001D69E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1">
    <w:name w:val="List Table 7 Colorful Accent 1"/>
    <w:basedOn w:val="NormalTablo"/>
    <w:uiPriority w:val="52"/>
    <w:rsid w:val="001D69EE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2">
    <w:name w:val="List Table 7 Colorful Accent 2"/>
    <w:basedOn w:val="NormalTablo"/>
    <w:uiPriority w:val="52"/>
    <w:rsid w:val="001D69EE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3">
    <w:name w:val="List Table 7 Colorful Accent 3"/>
    <w:basedOn w:val="NormalTablo"/>
    <w:uiPriority w:val="52"/>
    <w:rsid w:val="001D69EE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4">
    <w:name w:val="List Table 7 Colorful Accent 4"/>
    <w:basedOn w:val="NormalTablo"/>
    <w:uiPriority w:val="52"/>
    <w:rsid w:val="001D69EE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5">
    <w:name w:val="List Table 7 Colorful Accent 5"/>
    <w:basedOn w:val="NormalTablo"/>
    <w:uiPriority w:val="52"/>
    <w:rsid w:val="001D69EE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6">
    <w:name w:val="List Table 7 Colorful Accent 6"/>
    <w:basedOn w:val="NormalTablo"/>
    <w:uiPriority w:val="52"/>
    <w:rsid w:val="001D69EE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postamzas">
    <w:name w:val="E-mail Signature"/>
    <w:basedOn w:val="Normal"/>
    <w:link w:val="E-postamzasChar"/>
    <w:uiPriority w:val="99"/>
    <w:semiHidden/>
    <w:unhideWhenUsed/>
    <w:rsid w:val="001D69EE"/>
  </w:style>
  <w:style w:type="character" w:customStyle="1" w:styleId="E-postamzasChar">
    <w:name w:val="E-posta İmzası Char"/>
    <w:basedOn w:val="VarsaylanParagrafYazTipi"/>
    <w:link w:val="E-postamzas"/>
    <w:uiPriority w:val="99"/>
    <w:semiHidden/>
    <w:rsid w:val="001D69EE"/>
    <w:rPr>
      <w:rFonts w:ascii="Calibri" w:hAnsi="Calibri" w:cs="Calibri"/>
    </w:rPr>
  </w:style>
  <w:style w:type="paragraph" w:styleId="Selamlama">
    <w:name w:val="Salutation"/>
    <w:basedOn w:val="Normal"/>
    <w:next w:val="Normal"/>
    <w:link w:val="SelamlamaChar"/>
    <w:uiPriority w:val="99"/>
    <w:semiHidden/>
    <w:unhideWhenUsed/>
    <w:rsid w:val="001D69EE"/>
  </w:style>
  <w:style w:type="character" w:customStyle="1" w:styleId="SelamlamaChar">
    <w:name w:val="Selamlama Char"/>
    <w:basedOn w:val="VarsaylanParagrafYazTipi"/>
    <w:link w:val="Selamlama"/>
    <w:uiPriority w:val="99"/>
    <w:semiHidden/>
    <w:rsid w:val="001D69EE"/>
    <w:rPr>
      <w:rFonts w:ascii="Calibri" w:hAnsi="Calibri" w:cs="Calibri"/>
    </w:rPr>
  </w:style>
  <w:style w:type="table" w:styleId="TabloStunlar1">
    <w:name w:val="Table Columns 1"/>
    <w:basedOn w:val="NormalTablo"/>
    <w:uiPriority w:val="99"/>
    <w:semiHidden/>
    <w:unhideWhenUsed/>
    <w:rsid w:val="001D69E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2">
    <w:name w:val="Table Columns 2"/>
    <w:basedOn w:val="NormalTablo"/>
    <w:uiPriority w:val="99"/>
    <w:semiHidden/>
    <w:unhideWhenUsed/>
    <w:rsid w:val="001D69E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3">
    <w:name w:val="Table Columns 3"/>
    <w:basedOn w:val="NormalTablo"/>
    <w:uiPriority w:val="99"/>
    <w:semiHidden/>
    <w:unhideWhenUsed/>
    <w:rsid w:val="001D69E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4">
    <w:name w:val="Table Columns 4"/>
    <w:basedOn w:val="NormalTablo"/>
    <w:uiPriority w:val="99"/>
    <w:semiHidden/>
    <w:unhideWhenUsed/>
    <w:rsid w:val="001D69E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oStunlar5">
    <w:name w:val="Table Columns 5"/>
    <w:basedOn w:val="NormalTablo"/>
    <w:uiPriority w:val="99"/>
    <w:semiHidden/>
    <w:unhideWhenUsed/>
    <w:rsid w:val="001D69E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mza">
    <w:name w:val="Signature"/>
    <w:basedOn w:val="Normal"/>
    <w:link w:val="mzaChar"/>
    <w:uiPriority w:val="99"/>
    <w:semiHidden/>
    <w:unhideWhenUsed/>
    <w:rsid w:val="001D69EE"/>
    <w:pPr>
      <w:spacing w:after="0" w:line="240" w:lineRule="auto"/>
      <w:ind w:left="4320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mzaChar">
    <w:name w:val="İmza Char"/>
    <w:basedOn w:val="VarsaylanParagrafYazTipi"/>
    <w:link w:val="mza"/>
    <w:uiPriority w:val="99"/>
    <w:semiHidden/>
    <w:rsid w:val="001D69EE"/>
    <w:rPr>
      <w:rFonts w:ascii="Calibri" w:hAnsi="Calibri" w:cs="Calibri"/>
    </w:rPr>
  </w:style>
  <w:style w:type="table" w:styleId="TabloBasit1">
    <w:name w:val="Table Simple 1"/>
    <w:basedOn w:val="NormalTablo"/>
    <w:uiPriority w:val="99"/>
    <w:semiHidden/>
    <w:unhideWhenUsed/>
    <w:rsid w:val="001D69E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oBasit2">
    <w:name w:val="Table Simple 2"/>
    <w:basedOn w:val="NormalTablo"/>
    <w:uiPriority w:val="99"/>
    <w:semiHidden/>
    <w:unhideWhenUsed/>
    <w:rsid w:val="001D69E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Basit3">
    <w:name w:val="Table Simple 3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oAltBalk1">
    <w:name w:val="Table Subtle 1"/>
    <w:basedOn w:val="NormalTablo"/>
    <w:uiPriority w:val="99"/>
    <w:semiHidden/>
    <w:unhideWhenUsed/>
    <w:rsid w:val="001D69E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AltBalk2">
    <w:name w:val="Table Subtle 2"/>
    <w:basedOn w:val="NormalTablo"/>
    <w:uiPriority w:val="99"/>
    <w:rsid w:val="001D69E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izin1">
    <w:name w:val="index 1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22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2">
    <w:name w:val="index 2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44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3">
    <w:name w:val="index 3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66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4">
    <w:name w:val="index 4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88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5">
    <w:name w:val="index 5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10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6">
    <w:name w:val="index 6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32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7">
    <w:name w:val="index 7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54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8">
    <w:name w:val="index 8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76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9">
    <w:name w:val="index 9"/>
    <w:basedOn w:val="Normal"/>
    <w:next w:val="Normal"/>
    <w:autoRedefine/>
    <w:uiPriority w:val="99"/>
    <w:semiHidden/>
    <w:unhideWhenUsed/>
    <w:rsid w:val="001D69EE"/>
    <w:pPr>
      <w:spacing w:after="0" w:line="240" w:lineRule="auto"/>
      <w:ind w:left="1980" w:hanging="220"/>
    </w:pPr>
    <w:rPr>
      <w:rFonts w:ascii="Calibri" w:eastAsiaTheme="minorHAnsi" w:hAnsi="Calibri" w:cs="Calibri"/>
      <w:noProof w:val="0"/>
      <w:lang w:val="tr-TR" w:eastAsia="en-US"/>
    </w:rPr>
  </w:style>
  <w:style w:type="paragraph" w:styleId="DizinBal">
    <w:name w:val="index heading"/>
    <w:basedOn w:val="Normal"/>
    <w:next w:val="Dizin1"/>
    <w:uiPriority w:val="99"/>
    <w:semiHidden/>
    <w:unhideWhenUsed/>
    <w:rsid w:val="001D69EE"/>
    <w:pPr>
      <w:spacing w:after="0" w:line="240" w:lineRule="auto"/>
    </w:pPr>
    <w:rPr>
      <w:rFonts w:ascii="Calibri Light" w:eastAsiaTheme="majorEastAsia" w:hAnsi="Calibri Light" w:cs="Calibri Light"/>
      <w:b/>
      <w:bCs/>
      <w:noProof w:val="0"/>
      <w:lang w:val="tr-TR" w:eastAsia="en-US"/>
    </w:rPr>
  </w:style>
  <w:style w:type="paragraph" w:styleId="Kapan">
    <w:name w:val="Closing"/>
    <w:basedOn w:val="Normal"/>
    <w:link w:val="KapanChar"/>
    <w:uiPriority w:val="99"/>
    <w:semiHidden/>
    <w:unhideWhenUsed/>
    <w:rsid w:val="001D69EE"/>
    <w:pPr>
      <w:spacing w:after="0" w:line="240" w:lineRule="auto"/>
      <w:ind w:left="4320"/>
    </w:pPr>
    <w:rPr>
      <w:rFonts w:ascii="Calibri" w:eastAsiaTheme="minorHAnsi" w:hAnsi="Calibri" w:cs="Calibri"/>
      <w:noProof w:val="0"/>
      <w:lang w:val="tr-TR" w:eastAsia="en-US"/>
    </w:rPr>
  </w:style>
  <w:style w:type="character" w:customStyle="1" w:styleId="KapanChar">
    <w:name w:val="Kapanış Char"/>
    <w:basedOn w:val="VarsaylanParagrafYazTipi"/>
    <w:link w:val="Kapan"/>
    <w:uiPriority w:val="99"/>
    <w:semiHidden/>
    <w:rsid w:val="001D69EE"/>
    <w:rPr>
      <w:rFonts w:ascii="Calibri" w:hAnsi="Calibri" w:cs="Calibri"/>
    </w:rPr>
  </w:style>
  <w:style w:type="table" w:styleId="TabloKlavuzu">
    <w:name w:val="Table Grid"/>
    <w:basedOn w:val="NormalTablo"/>
    <w:uiPriority w:val="39"/>
    <w:rsid w:val="001D69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oKlavuz1">
    <w:name w:val="Table Grid 1"/>
    <w:basedOn w:val="NormalTablo"/>
    <w:uiPriority w:val="99"/>
    <w:semiHidden/>
    <w:unhideWhenUsed/>
    <w:rsid w:val="001D69E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2">
    <w:name w:val="Table Grid 2"/>
    <w:basedOn w:val="NormalTablo"/>
    <w:uiPriority w:val="99"/>
    <w:semiHidden/>
    <w:unhideWhenUsed/>
    <w:rsid w:val="001D69E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3">
    <w:name w:val="Table Grid 3"/>
    <w:basedOn w:val="NormalTablo"/>
    <w:uiPriority w:val="99"/>
    <w:semiHidden/>
    <w:unhideWhenUsed/>
    <w:rsid w:val="001D69E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4">
    <w:name w:val="Table Grid 4"/>
    <w:basedOn w:val="NormalTablo"/>
    <w:uiPriority w:val="99"/>
    <w:semiHidden/>
    <w:unhideWhenUsed/>
    <w:rsid w:val="001D69E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5">
    <w:name w:val="Table Grid 5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6">
    <w:name w:val="Table Grid 6"/>
    <w:basedOn w:val="NormalTablo"/>
    <w:uiPriority w:val="99"/>
    <w:semiHidden/>
    <w:unhideWhenUsed/>
    <w:rsid w:val="001D69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7">
    <w:name w:val="Table Grid 7"/>
    <w:basedOn w:val="NormalTablo"/>
    <w:uiPriority w:val="99"/>
    <w:semiHidden/>
    <w:unhideWhenUsed/>
    <w:rsid w:val="001D69E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8">
    <w:name w:val="Table Grid 8"/>
    <w:basedOn w:val="NormalTablo"/>
    <w:uiPriority w:val="99"/>
    <w:semiHidden/>
    <w:unhideWhenUsed/>
    <w:rsid w:val="001D69E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uAk">
    <w:name w:val="Grid Table Light"/>
    <w:basedOn w:val="NormalTablo"/>
    <w:uiPriority w:val="40"/>
    <w:rsid w:val="001D69E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KlavuzTablo1Ak">
    <w:name w:val="Grid Table 1 Light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1">
    <w:name w:val="Grid Table 1 Light Accent 1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2">
    <w:name w:val="Grid Table 1 Light Accent 2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3">
    <w:name w:val="Grid Table 1 Light Accent 3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4">
    <w:name w:val="Grid Table 1 Light Accent 4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5">
    <w:name w:val="Grid Table 1 Light Accent 5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6">
    <w:name w:val="Grid Table 1 Light Accent 6"/>
    <w:basedOn w:val="NormalTablo"/>
    <w:uiPriority w:val="46"/>
    <w:rsid w:val="001D69E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2">
    <w:name w:val="Grid Table 2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2-Vurgu1">
    <w:name w:val="Grid Table 2 Accent 1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Tablo2-Vurgu2">
    <w:name w:val="Grid Table 2 Accent 2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KlavuzTablo2-Vurgu3">
    <w:name w:val="Grid Table 2 Accent 3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Tablo2-Vurgu4">
    <w:name w:val="Grid Table 2 Accent 4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Tablo2-Vurgu5">
    <w:name w:val="Grid Table 2 Accent 5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KlavuzTablo2-Vurgu6">
    <w:name w:val="Grid Table 2 Accent 6"/>
    <w:basedOn w:val="NormalTablo"/>
    <w:uiPriority w:val="47"/>
    <w:rsid w:val="001D69EE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3">
    <w:name w:val="Grid Table 3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3-Vurgu1">
    <w:name w:val="Grid Table 3 Accent 1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KlavuzTablo3-Vurgu2">
    <w:name w:val="Grid Table 3 Accent 2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KlavuzTablo3-Vurgu3">
    <w:name w:val="Grid Table 3 Accent 3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KlavuzTablo3-Vurgu4">
    <w:name w:val="Grid Table 3 Accent 4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KlavuzTablo3-Vurgu5">
    <w:name w:val="Grid Table 3 Accent 5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KlavuzTablo3-Vurgu6">
    <w:name w:val="Grid Table 3 Accent 6"/>
    <w:basedOn w:val="NormalTablo"/>
    <w:uiPriority w:val="48"/>
    <w:rsid w:val="001D69E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KlavuzuTablo4">
    <w:name w:val="Grid Table 4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uTablo4-Vurgu1">
    <w:name w:val="Grid Table 4 Accent 1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uTablo4-Vurgu2">
    <w:name w:val="Grid Table 4 Accent 2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KlavuzuTablo4-Vurgu3">
    <w:name w:val="Grid Table 4 Accent 3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uTablo4-Vurgu4">
    <w:name w:val="Grid Table 4 Accent 4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uTablo4-Vurgu5">
    <w:name w:val="Grid Table 4 Accent 5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KlavuzuTablo4-Vurgu6">
    <w:name w:val="Grid Table 4 Accent 6"/>
    <w:basedOn w:val="NormalTablo"/>
    <w:uiPriority w:val="49"/>
    <w:rsid w:val="001D69E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5Koyu">
    <w:name w:val="Grid Table 5 Dark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KlavuzTablo5Koyu-Vurgu1">
    <w:name w:val="Grid Table 5 Dark Accent 1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KlavuzTablo5Koyu-Vurgu2">
    <w:name w:val="Grid Table 5 Dark Accent 2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KlavuzTablo5Koyu-Vurgu3">
    <w:name w:val="Grid Table 5 Dark Accent 3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KlavuzTablo5Koyu-Vurgu4">
    <w:name w:val="Grid Table 5 Dark Accent 4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KlavuzTablo5Koyu-Vurgu5">
    <w:name w:val="Grid Table 5 Dark Accent 5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KlavuzTablo5Koyu-Vurgu6">
    <w:name w:val="Grid Table 5 Dark Accent 6"/>
    <w:basedOn w:val="NormalTablo"/>
    <w:uiPriority w:val="50"/>
    <w:rsid w:val="001D69E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KlavuzTablo6Renkli">
    <w:name w:val="Grid Table 6 Colorful"/>
    <w:basedOn w:val="NormalTablo"/>
    <w:uiPriority w:val="51"/>
    <w:rsid w:val="001D69E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6Renkli-Vurgu1">
    <w:name w:val="Grid Table 6 Colorful Accent 1"/>
    <w:basedOn w:val="NormalTablo"/>
    <w:uiPriority w:val="51"/>
    <w:rsid w:val="001D69E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lavuzTablo6-Renkli-Vurgu2">
    <w:name w:val="Grid Table 6 Colorful Accent 2"/>
    <w:basedOn w:val="NormalTablo"/>
    <w:uiPriority w:val="51"/>
    <w:rsid w:val="001D69E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KlavuzTablo6-Renkli-Vurgu3">
    <w:name w:val="Grid Table 6 Colorful Accent 3"/>
    <w:basedOn w:val="NormalTablo"/>
    <w:uiPriority w:val="51"/>
    <w:rsid w:val="001D69E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lavuzTablo6-Renkli-Vurgu4">
    <w:name w:val="Grid Table 6 Colorful Accent 4"/>
    <w:basedOn w:val="NormalTablo"/>
    <w:uiPriority w:val="51"/>
    <w:rsid w:val="001D69E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lavuzTablo6-Renkli-Vurgu5">
    <w:name w:val="Grid Table 6 Colorful Accent 5"/>
    <w:basedOn w:val="NormalTablo"/>
    <w:uiPriority w:val="51"/>
    <w:rsid w:val="001D69E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KlavuzTablo6Renkli-Vurgu6">
    <w:name w:val="Grid Table 6 Colorful Accent 6"/>
    <w:basedOn w:val="NormalTablo"/>
    <w:uiPriority w:val="51"/>
    <w:rsid w:val="001D69E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lavuzTablo7Renkli">
    <w:name w:val="Grid Table 7 Colorful"/>
    <w:basedOn w:val="NormalTablo"/>
    <w:uiPriority w:val="52"/>
    <w:rsid w:val="001D69E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7Renkli-Vurgu1">
    <w:name w:val="Grid Table 7 Colorful Accent 1"/>
    <w:basedOn w:val="NormalTablo"/>
    <w:uiPriority w:val="52"/>
    <w:rsid w:val="001D69E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KlavuzTablo7Renkli-Vurgu2">
    <w:name w:val="Grid Table 7 Colorful Accent 2"/>
    <w:basedOn w:val="NormalTablo"/>
    <w:uiPriority w:val="52"/>
    <w:rsid w:val="001D69E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KlavuzTablo7Renkli-Vurgu3">
    <w:name w:val="Grid Table 7 Colorful Accent 3"/>
    <w:basedOn w:val="NormalTablo"/>
    <w:uiPriority w:val="52"/>
    <w:rsid w:val="001D69E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KlavuzTablo7Renkli-Vurgu4">
    <w:name w:val="Grid Table 7 Colorful Accent 4"/>
    <w:basedOn w:val="NormalTablo"/>
    <w:uiPriority w:val="52"/>
    <w:rsid w:val="001D69E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KlavuzTablo7Renkli-Vurgu5">
    <w:name w:val="Grid Table 7 Colorful Accent 5"/>
    <w:basedOn w:val="NormalTablo"/>
    <w:uiPriority w:val="52"/>
    <w:rsid w:val="001D69E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KlavuzTablo7Renkli-Vurgu6">
    <w:name w:val="Grid Table 7 Colorful Accent 6"/>
    <w:basedOn w:val="NormalTablo"/>
    <w:uiPriority w:val="52"/>
    <w:rsid w:val="001D69E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oWeb1">
    <w:name w:val="Table Web 1"/>
    <w:basedOn w:val="NormalTablo"/>
    <w:uiPriority w:val="99"/>
    <w:semiHidden/>
    <w:unhideWhenUsed/>
    <w:rsid w:val="001D69E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2">
    <w:name w:val="Table Web 2"/>
    <w:basedOn w:val="NormalTablo"/>
    <w:uiPriority w:val="99"/>
    <w:semiHidden/>
    <w:unhideWhenUsed/>
    <w:rsid w:val="001D69E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3">
    <w:name w:val="Table Web 3"/>
    <w:basedOn w:val="NormalTablo"/>
    <w:uiPriority w:val="99"/>
    <w:rsid w:val="001D69E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DipnotBavurusu">
    <w:name w:val="footnote reference"/>
    <w:basedOn w:val="VarsaylanParagrafYazTipi"/>
    <w:uiPriority w:val="99"/>
    <w:semiHidden/>
    <w:unhideWhenUsed/>
    <w:rsid w:val="001D69EE"/>
    <w:rPr>
      <w:rFonts w:ascii="Calibri" w:hAnsi="Calibri" w:cs="Calibri"/>
      <w:vertAlign w:val="superscript"/>
    </w:rPr>
  </w:style>
  <w:style w:type="character" w:styleId="SatrNumaras">
    <w:name w:val="line number"/>
    <w:basedOn w:val="VarsaylanParagrafYazTipi"/>
    <w:uiPriority w:val="99"/>
    <w:semiHidden/>
    <w:unhideWhenUsed/>
    <w:rsid w:val="001D69EE"/>
    <w:rPr>
      <w:rFonts w:ascii="Calibri" w:hAnsi="Calibri" w:cs="Calibri"/>
    </w:rPr>
  </w:style>
  <w:style w:type="table" w:styleId="Tablo3Befektler1">
    <w:name w:val="Table 3D effects 1"/>
    <w:basedOn w:val="NormalTablo"/>
    <w:uiPriority w:val="99"/>
    <w:semiHidden/>
    <w:unhideWhenUsed/>
    <w:rsid w:val="001D69E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3Befektler2">
    <w:name w:val="Table 3D effects 2"/>
    <w:basedOn w:val="NormalTablo"/>
    <w:uiPriority w:val="99"/>
    <w:semiHidden/>
    <w:unhideWhenUsed/>
    <w:rsid w:val="001D69E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3Befektler3">
    <w:name w:val="Table 3D effects 3"/>
    <w:basedOn w:val="NormalTablo"/>
    <w:uiPriority w:val="99"/>
    <w:semiHidden/>
    <w:unhideWhenUsed/>
    <w:rsid w:val="001D69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Temas">
    <w:name w:val="Table Theme"/>
    <w:basedOn w:val="NormalTablo"/>
    <w:uiPriority w:val="99"/>
    <w:semiHidden/>
    <w:unhideWhenUsed/>
    <w:rsid w:val="001D69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ayfaNumaras">
    <w:name w:val="page number"/>
    <w:basedOn w:val="VarsaylanParagrafYazTipi"/>
    <w:uiPriority w:val="99"/>
    <w:semiHidden/>
    <w:unhideWhenUsed/>
    <w:rsid w:val="001D69EE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3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gra\AppData\Local\Microsoft\Office\16.0\DTS\tr-TR%7bE7C1D571-444E-48EF-B2A7-3F32E662643E%7d\%7b86CDDA41-EE53-4375-855D-44F32C7C253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0A309B-399B-4546-B259-821CB819029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{86CDDA41-EE53-4375-855D-44F32C7C2535}tf02786999_win32.dotx</Template>
  <TotalTime>0</TotalTime>
  <Pages>4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2022-01-19T22:18:00Z</dcterms:created>
  <dcterms:modified xsi:type="dcterms:W3CDTF">2022-03-21T02:26:00Z</dcterms:modified>
</cp:coreProperties>
</file>